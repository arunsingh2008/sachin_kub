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opBorderTable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506"/>
      </w:tblGrid>
      <w:tr w:rsidR="00203933" w14:paraId="08F854FD" w14:textId="77777777">
        <w:trPr>
          <w:trHeight w:val="700"/>
        </w:trPr>
        <w:tc>
          <w:tcPr>
            <w:tcW w:w="11906" w:type="dxa"/>
            <w:shd w:val="clear" w:color="auto" w:fill="10657E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F8052E1" w14:textId="77777777" w:rsidR="00203933" w:rsidRDefault="00203933">
            <w:pPr>
              <w:pStyle w:val="mlj3topborder"/>
              <w:spacing w:after="60" w:line="260" w:lineRule="atLeast"/>
              <w:ind w:right="200"/>
              <w:rPr>
                <w:rStyle w:val="topbordercell"/>
                <w:shd w:val="clear" w:color="auto" w:fill="auto"/>
              </w:rPr>
            </w:pPr>
          </w:p>
        </w:tc>
      </w:tr>
    </w:tbl>
    <w:tbl>
      <w:tblPr>
        <w:tblStyle w:val="documentparentContainer"/>
        <w:tblW w:w="0" w:type="auto"/>
        <w:tblCellMar>
          <w:top w:w="9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384"/>
        <w:gridCol w:w="15"/>
        <w:gridCol w:w="2107"/>
      </w:tblGrid>
      <w:tr w:rsidR="00203933" w14:paraId="1046C3BF" w14:textId="77777777" w:rsidTr="00481B61">
        <w:tc>
          <w:tcPr>
            <w:tcW w:w="6306" w:type="dxa"/>
            <w:tcMar>
              <w:top w:w="425" w:type="dxa"/>
              <w:left w:w="5" w:type="dxa"/>
              <w:bottom w:w="405" w:type="dxa"/>
              <w:right w:w="5" w:type="dxa"/>
            </w:tcMar>
            <w:hideMark/>
          </w:tcPr>
          <w:p w14:paraId="39E119D2" w14:textId="77777777" w:rsidR="00203933" w:rsidRDefault="00481B61">
            <w:pPr>
              <w:pStyle w:val="documentname"/>
              <w:rPr>
                <w:rStyle w:val="documentleft-box"/>
                <w:color w:val="000000"/>
              </w:rPr>
            </w:pPr>
            <w:r>
              <w:rPr>
                <w:rStyle w:val="span"/>
                <w:color w:val="000000"/>
              </w:rPr>
              <w:t>Arun</w:t>
            </w:r>
            <w:r>
              <w:rPr>
                <w:rStyle w:val="documentleft-box"/>
                <w:color w:val="000000"/>
              </w:rPr>
              <w:t xml:space="preserve"> </w:t>
            </w:r>
            <w:r>
              <w:rPr>
                <w:rStyle w:val="span"/>
                <w:color w:val="000000"/>
              </w:rPr>
              <w:t>Singh</w:t>
            </w:r>
          </w:p>
          <w:p w14:paraId="0BA851B4" w14:textId="77777777" w:rsidR="00203933" w:rsidRDefault="00481B61">
            <w:pPr>
              <w:pStyle w:val="bottomlowborder"/>
              <w:spacing w:before="60"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35313A5" w14:textId="77777777" w:rsidR="00203933" w:rsidRDefault="00481B61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525960E" w14:textId="77777777" w:rsidR="00203933" w:rsidRDefault="00481B61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7DFA6D40" w14:textId="76F22F58" w:rsidR="00203933" w:rsidRDefault="00481B61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Professional Summary </w:t>
            </w:r>
            <w:r w:rsidR="00382F78">
              <w:rPr>
                <w:noProof/>
              </w:rPr>
              <mc:AlternateContent>
                <mc:Choice Requires="wps">
                  <w:drawing>
                    <wp:inline distT="0" distB="0" distL="0" distR="0" wp14:anchorId="615B5C93" wp14:editId="06654AC6">
                      <wp:extent cx="1734820" cy="133350"/>
                      <wp:effectExtent l="0" t="0" r="3175" b="635"/>
                      <wp:docPr id="6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4820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EEF640" id="Rectangle 6" o:spid="_x0000_s1026" style="width:136.6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" fillcolor="#dbe8ec" stroked="f">
                      <w10:anchorlock/>
                    </v:rect>
                  </w:pict>
                </mc:Fallback>
              </mc:AlternateContent>
            </w:r>
          </w:p>
          <w:p w14:paraId="6B2EEB63" w14:textId="16224E10" w:rsidR="00203933" w:rsidRPr="00772EE7" w:rsidRDefault="00843183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As a seasoned technical specialist with 19 years of experience, 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>I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 have worked in the ERS team as a Data Scientist and Business Analyst. </w:t>
            </w:r>
            <w:r w:rsidR="00DB6211">
              <w:rPr>
                <w:rFonts w:ascii="Segoe UI" w:hAnsi="Segoe UI" w:cs="Segoe UI"/>
                <w:color w:val="616161"/>
                <w:sz w:val="20"/>
                <w:szCs w:val="20"/>
              </w:rPr>
              <w:t>I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 have a strong background in leveraging Generative AI, AIML, LLM, Classification, regression, Anomaly detection, sentiment analysis, Time series forecasting, ETL, Python development, Docker, Kubernetes, and GIT. </w:t>
            </w:r>
            <w:r w:rsidR="00DB6211"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I am 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proficient in data science libraries such as scikit-learn, Pandas, NumPy, and Matplotlib. Additionally, </w:t>
            </w:r>
            <w:r w:rsidR="00DB6211">
              <w:rPr>
                <w:rFonts w:ascii="Segoe UI" w:hAnsi="Segoe UI" w:cs="Segoe UI"/>
                <w:color w:val="616161"/>
                <w:sz w:val="20"/>
                <w:szCs w:val="20"/>
              </w:rPr>
              <w:t>I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 have expertise in internal process automation and are critical for on-site production and development workloads. </w:t>
            </w:r>
            <w:r w:rsidR="00DB6211">
              <w:rPr>
                <w:rFonts w:ascii="Segoe UI" w:hAnsi="Segoe UI" w:cs="Segoe UI"/>
                <w:color w:val="616161"/>
                <w:sz w:val="20"/>
                <w:szCs w:val="20"/>
              </w:rPr>
              <w:t>My</w:t>
            </w:r>
            <w:r>
              <w:rPr>
                <w:rFonts w:ascii="Segoe UI" w:hAnsi="Segoe UI" w:cs="Segoe UI"/>
                <w:color w:val="616161"/>
                <w:sz w:val="20"/>
                <w:szCs w:val="20"/>
              </w:rPr>
              <w:t xml:space="preserve"> experience enables to identify new business opportunities and propose solutions for various use cases based on data types.</w:t>
            </w:r>
            <w:r w:rsidR="00481B61" w:rsidRPr="00772EE7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2091E2B" w14:textId="77777777" w:rsidR="00203933" w:rsidRDefault="00481B61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2D70BFF" w14:textId="77777777" w:rsidR="00203933" w:rsidRDefault="00481B61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7EF40E33" w14:textId="331B9491" w:rsidR="00203933" w:rsidRDefault="00481B61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Experience </w:t>
            </w:r>
            <w:r w:rsidR="00382F78">
              <w:rPr>
                <w:noProof/>
              </w:rPr>
              <mc:AlternateContent>
                <mc:Choice Requires="wps">
                  <w:drawing>
                    <wp:inline distT="0" distB="0" distL="0" distR="0" wp14:anchorId="2D41E484" wp14:editId="62A01A3D">
                      <wp:extent cx="2860675" cy="133350"/>
                      <wp:effectExtent l="0" t="1905" r="0" b="0"/>
                      <wp:docPr id="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60675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9BC2D6" id="Rectangle 5" o:spid="_x0000_s1026" style="width:225.2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" fillcolor="#dbe8ec" stroked="f">
                      <w10:anchorlock/>
                    </v:rect>
                  </w:pict>
                </mc:Fallback>
              </mc:AlternateContent>
            </w:r>
          </w:p>
          <w:p w14:paraId="73D1C631" w14:textId="77777777" w:rsidR="00203933" w:rsidRDefault="00481B61">
            <w:pPr>
              <w:pStyle w:val="documentexperience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1AD35D1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Technical Architect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12/2021 - Current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14:paraId="7CF6820B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HCL Technologies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documentjobcity"/>
                <w:color w:val="000000"/>
                <w:sz w:val="20"/>
                <w:szCs w:val="20"/>
              </w:rPr>
              <w:t>Bangalore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jobstate"/>
                <w:color w:val="000000"/>
                <w:sz w:val="20"/>
                <w:szCs w:val="20"/>
              </w:rPr>
              <w:t>KARNATAKA</w:t>
            </w:r>
          </w:p>
          <w:p w14:paraId="6A61BA0B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Genai-like models (</w:t>
            </w: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Openai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 Gemini) used for various development use cases:</w:t>
            </w:r>
          </w:p>
          <w:p w14:paraId="422B1847" w14:textId="76303164" w:rsidR="00047B09" w:rsidRPr="00047B09" w:rsidRDefault="00047B09" w:rsidP="00047B09">
            <w:pPr>
              <w:pStyle w:val="divdocument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Code Summarization</w:t>
            </w:r>
          </w:p>
          <w:p w14:paraId="0A4F454C" w14:textId="31E3D093" w:rsidR="00047B09" w:rsidRPr="00047B09" w:rsidRDefault="00047B09" w:rsidP="00047B09">
            <w:pPr>
              <w:pStyle w:val="divdocument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Code Clone Detection</w:t>
            </w:r>
          </w:p>
          <w:p w14:paraId="1E221E7F" w14:textId="0BC56C00" w:rsidR="00047B09" w:rsidRPr="00047B09" w:rsidRDefault="00047B09" w:rsidP="00047B09">
            <w:pPr>
              <w:pStyle w:val="divdocument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Code Generation</w:t>
            </w:r>
          </w:p>
          <w:p w14:paraId="1DF8B638" w14:textId="2FCCF240" w:rsidR="00047B09" w:rsidRPr="00047B09" w:rsidRDefault="00047B09" w:rsidP="00047B09">
            <w:pPr>
              <w:pStyle w:val="divdocument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Unit Test Case Generation</w:t>
            </w:r>
          </w:p>
          <w:p w14:paraId="69735224" w14:textId="64764835" w:rsidR="00047B09" w:rsidRPr="00047B09" w:rsidRDefault="00047B09" w:rsidP="00047B09">
            <w:pPr>
              <w:pStyle w:val="divdocumentulli"/>
              <w:numPr>
                <w:ilvl w:val="0"/>
                <w:numId w:val="9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Change Impact Analysis</w:t>
            </w:r>
          </w:p>
          <w:p w14:paraId="08231A14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Test case generation, grouping, optimization, and duplicate defect detection using Genai-like models</w:t>
            </w:r>
          </w:p>
          <w:p w14:paraId="45AC336D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Identifying business opportunities and creating Proof of Concepts (POCs) for clients</w:t>
            </w:r>
          </w:p>
          <w:p w14:paraId="7A3DC558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Implemented LLM testing with Fiddler auditor and generated FAQs</w:t>
            </w:r>
          </w:p>
          <w:p w14:paraId="2EC8BEA0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Implemented </w:t>
            </w: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MLops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in </w:t>
            </w: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Mlflow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for in-house applications</w:t>
            </w:r>
          </w:p>
          <w:p w14:paraId="6645CB20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Implemented deep checks for data integrity, train-test validation, and model evaluation</w:t>
            </w:r>
          </w:p>
          <w:p w14:paraId="1E8E8403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Working on AION (in-house ML tool) for feature enhancement</w:t>
            </w:r>
          </w:p>
          <w:p w14:paraId="5C6B2474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Demonstrated various use cases and increased business for HCL departments</w:t>
            </w:r>
          </w:p>
          <w:p w14:paraId="15626D48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Assisted internal teams in identifying ML use cases and business opportunities</w:t>
            </w:r>
          </w:p>
          <w:p w14:paraId="7C070F49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Developed testing mechanisms for LLM models</w:t>
            </w:r>
          </w:p>
          <w:p w14:paraId="35E26333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Deployed deep checks library to evaluate ML model performance before production</w:t>
            </w:r>
          </w:p>
          <w:p w14:paraId="484E88E5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Analyzed promotion data with sentiment analysis for HR team</w:t>
            </w:r>
          </w:p>
          <w:p w14:paraId="07E684CC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Identified abnormal usage for Azure billing using </w:t>
            </w: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DBscan</w:t>
            </w:r>
            <w:proofErr w:type="spellEnd"/>
          </w:p>
          <w:p w14:paraId="31814427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Presented document summarization using LLM models to internal clients</w:t>
            </w:r>
          </w:p>
          <w:p w14:paraId="47204EEE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POC for Google team to detect duplicate defects in Android release</w:t>
            </w:r>
          </w:p>
          <w:p w14:paraId="3D80D43B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Productivity forecasting for QA engineers on product and project levels</w:t>
            </w:r>
          </w:p>
          <w:p w14:paraId="125AB81F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Xapp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deployment with anomaly detection for Meta</w:t>
            </w:r>
          </w:p>
          <w:p w14:paraId="3D564B30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QnA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Generator use case presentation</w:t>
            </w:r>
          </w:p>
          <w:p w14:paraId="328F46AE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Helped clients identify abnormalities in core KPIs and deployed explainability tools for classification and time series data analysis</w:t>
            </w:r>
          </w:p>
          <w:p w14:paraId="3D975DAC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Demonstrated technical skills in PostgreSQL, </w:t>
            </w:r>
            <w:proofErr w:type="spellStart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Pytest-bdd</w:t>
            </w:r>
            <w:proofErr w:type="spellEnd"/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 Python, and Azure Data Factory</w:t>
            </w:r>
          </w:p>
          <w:p w14:paraId="72F16EDE" w14:textId="77777777" w:rsidR="00047B09" w:rsidRPr="00047B09" w:rsidRDefault="00047B09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047B09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Consumed data from old finance static API and ingested it into a data warehouse staging layer in PostgreSQL.</w:t>
            </w:r>
          </w:p>
          <w:p w14:paraId="0509EA4D" w14:textId="77777777" w:rsidR="00047B09" w:rsidRDefault="00047B09" w:rsidP="00047B09">
            <w:pPr>
              <w:pStyle w:val="divdocumentulli"/>
              <w:spacing w:line="260" w:lineRule="atLeast"/>
              <w:ind w:left="720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4A3134C1" w14:textId="77777777" w:rsidR="00203933" w:rsidRDefault="00481B61">
            <w:pPr>
              <w:pStyle w:val="documentexperience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5CC1B74A" w14:textId="69ABA72C" w:rsidR="00203933" w:rsidRDefault="00EE53AD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 xml:space="preserve">SR </w:t>
            </w:r>
            <w:proofErr w:type="spellStart"/>
            <w:proofErr w:type="gramStart"/>
            <w:r>
              <w:rPr>
                <w:rStyle w:val="documenttxtBold"/>
                <w:color w:val="000000"/>
                <w:sz w:val="20"/>
                <w:szCs w:val="20"/>
              </w:rPr>
              <w:t>Manager,</w:t>
            </w:r>
            <w:r w:rsidR="00481B61">
              <w:rPr>
                <w:rStyle w:val="documenttxtBold"/>
                <w:color w:val="000000"/>
                <w:sz w:val="20"/>
                <w:szCs w:val="20"/>
              </w:rPr>
              <w:t>Python</w:t>
            </w:r>
            <w:proofErr w:type="spellEnd"/>
            <w:proofErr w:type="gramEnd"/>
            <w:r w:rsidR="00481B61">
              <w:rPr>
                <w:rStyle w:val="documenttxtBold"/>
                <w:color w:val="000000"/>
                <w:sz w:val="20"/>
                <w:szCs w:val="20"/>
              </w:rPr>
              <w:t xml:space="preserve"> Developer, Automation Lead, Devops Engineer, Delivery Manager And/or Project Manager</w:t>
            </w:r>
            <w:r w:rsidR="00481B61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481B61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11/2013 - 12/2021</w:t>
            </w:r>
            <w:r w:rsidR="00481B61"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14:paraId="0EA1704C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Huawei Telecom India Pvt. Ltd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documentjobcity"/>
                <w:color w:val="000000"/>
                <w:sz w:val="20"/>
                <w:szCs w:val="20"/>
              </w:rPr>
              <w:t>Bangalore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625DC1FD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lastRenderedPageBreak/>
              <w:t>Hands on experience working with AWS</w:t>
            </w:r>
          </w:p>
          <w:p w14:paraId="7A26FA94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Prepare the various complex validation scripts for NRM (network resource Management) data migration which cannot be handled manually</w:t>
            </w:r>
          </w:p>
          <w:p w14:paraId="4468013E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Develop the ETL in Python using corresponding libraries like pandas,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Numpy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XmlParser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etc</w:t>
            </w:r>
            <w:proofErr w:type="spellEnd"/>
          </w:p>
          <w:p w14:paraId="65047C91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Working on ETL in python, </w:t>
            </w:r>
            <w:proofErr w:type="gram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Pandas</w:t>
            </w:r>
            <w:proofErr w:type="gram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data frame from XML and CSV processing</w:t>
            </w:r>
          </w:p>
          <w:p w14:paraId="782BA6BB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Expertise in automating business scenario to increase productivity and efficiency of RF engineering team</w:t>
            </w:r>
          </w:p>
          <w:p w14:paraId="3DA84EE4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Hands on experience in Agile Mythology and expertise in implementing to automation team for better efficiency and easy tracking of tasks</w:t>
            </w:r>
          </w:p>
          <w:p w14:paraId="7CE75D83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Developed a tool/framework using Python to automate different department's business scenarios</w:t>
            </w:r>
          </w:p>
          <w:p w14:paraId="52FB5EE1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Expertise in lead the team of Python developers to</w:t>
            </w:r>
          </w:p>
          <w:p w14:paraId="1073B3FC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Worked as an “automation &amp; domain expert” to increase the efficiency by using automation and/or resolve issues at program level project</w:t>
            </w:r>
          </w:p>
          <w:p w14:paraId="41CC80A5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Used different technologies/libraries in Python like - Pandas, Matplotlib and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TKinter</w:t>
            </w:r>
            <w:proofErr w:type="spellEnd"/>
          </w:p>
          <w:p w14:paraId="5D701953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Hands on experience in integrating Python tool with MySQL to reuse data in future and develop business patterns</w:t>
            </w:r>
          </w:p>
          <w:p w14:paraId="308867C2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Expertise in gathering business requirements and transforming them to technical requirements for developers</w:t>
            </w:r>
          </w:p>
          <w:p w14:paraId="5AB90D83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Managing the defects using JIRA and deciding/maintaining the priority for same</w:t>
            </w:r>
          </w:p>
          <w:p w14:paraId="08482E70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Project Name - Huawei internal platform OWS, Scripting for file handling, ETL and rule development, Automate the Manual complex task as per business logic through Python</w:t>
            </w:r>
          </w:p>
          <w:p w14:paraId="542A3BFA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Deliver 10 ETL using Python, Pandas, XML parser</w:t>
            </w:r>
          </w:p>
          <w:p w14:paraId="734BD5FC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Follow agile flow with Requirement Analysis, Development, Peer review, testing for all +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ve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and -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ve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cases Professional Experience - Huawei Technologies Project Name - Internal Automation Drive.</w:t>
            </w:r>
          </w:p>
          <w:p w14:paraId="72DC10FB" w14:textId="77777777" w:rsidR="00203933" w:rsidRDefault="00481B61">
            <w:pPr>
              <w:pStyle w:val="documentexperience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F845E52" w14:textId="13CD2A0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Sr Software Engineer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07/200</w:t>
            </w:r>
            <w:r w:rsidR="00F422AF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8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- 11/2013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14:paraId="14237AC9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ZTE Telecom India Pvt Ltd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documentjobcity"/>
                <w:color w:val="000000"/>
                <w:sz w:val="20"/>
                <w:szCs w:val="20"/>
              </w:rPr>
              <w:t>Gurgaon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302A2266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Developed offline tools for KPI monitoring using python and MySQL</w:t>
            </w:r>
          </w:p>
          <w:p w14:paraId="6533A50C" w14:textId="7467F35B" w:rsidR="00203933" w:rsidRPr="00136AC2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Developed and configured various dashboard, custom Reports and Report folders for different user profiles based on need in </w:t>
            </w:r>
            <w:r w:rsidR="00136AC2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organization.</w:t>
            </w:r>
            <w:r w:rsidRPr="00136AC2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094FB134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Sr RF Engineer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09/2006 - 07/2008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14:paraId="514DC453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Alcatel-lucent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- </w:t>
            </w:r>
            <w:r>
              <w:rPr>
                <w:rStyle w:val="documentjobcity"/>
                <w:color w:val="000000"/>
                <w:sz w:val="20"/>
                <w:szCs w:val="20"/>
              </w:rPr>
              <w:t>Hyderabad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04083161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Daily performance monitoring which mainly included monitoring and troubleshooting high Drop Call Rate, Established Call Failure Rate for Origination and Termination, RF Failure Rate for Origination and Termination, Origination/Termination Blocking Rates, high SHO Percentage per sector carrier and Semi SHO failure rate and finished RF ATP</w:t>
            </w:r>
          </w:p>
          <w:p w14:paraId="495B13C1" w14:textId="77777777" w:rsidR="00203933" w:rsidRDefault="00481B61">
            <w:pPr>
              <w:pStyle w:val="documentexperience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4611B1D3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RF Testing Engineer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06/2005 - 09/2006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14:paraId="2FDFB5E8" w14:textId="77777777" w:rsidR="00203933" w:rsidRDefault="00481B61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 xml:space="preserve">Wayforward Telecom Solutions </w:t>
            </w:r>
            <w:r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- </w:t>
            </w:r>
            <w:r>
              <w:rPr>
                <w:rStyle w:val="documentjobcity"/>
                <w:color w:val="000000"/>
                <w:sz w:val="20"/>
                <w:szCs w:val="20"/>
              </w:rPr>
              <w:t>Chandigarh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14:paraId="34525F59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GSM RF Candidate site survey and approval from Customer.</w:t>
            </w:r>
          </w:p>
          <w:p w14:paraId="5720998B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Drive test for network optimization</w:t>
            </w:r>
          </w:p>
          <w:p w14:paraId="18AF5CE3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Offering A/T for new sites as well as swap sites, drive pre/post and shows the coverage according to the predication map.</w:t>
            </w:r>
          </w:p>
          <w:p w14:paraId="1A8B3FD1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Analyzing, troubleshooting &amp; solving Radio Network Problems.</w:t>
            </w:r>
          </w:p>
          <w:p w14:paraId="6B1BF61C" w14:textId="77777777" w:rsidR="00203933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LOS transmission survey for highway link and city link</w:t>
            </w:r>
          </w:p>
          <w:p w14:paraId="2ABD916D" w14:textId="22178D86" w:rsidR="00203933" w:rsidRDefault="00481B61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302DB717" w14:textId="77777777" w:rsidR="00481B61" w:rsidRDefault="00481B61" w:rsidP="00481B61">
            <w:pPr>
              <w:pStyle w:val="p"/>
              <w:spacing w:line="260" w:lineRule="atLeast"/>
              <w:rPr>
                <w:rStyle w:val="documentsectiontitle"/>
                <w:rFonts w:ascii="Fira Sans" w:eastAsia="Fira Sans" w:hAnsi="Fira Sans" w:cs="Fira Sans"/>
                <w:b/>
                <w:bCs/>
                <w:color w:val="000000"/>
              </w:rPr>
            </w:pPr>
            <w:r>
              <w:rPr>
                <w:rStyle w:val="documentsectiontitle"/>
                <w:rFonts w:ascii="Fira Sans" w:eastAsia="Fira Sans" w:hAnsi="Fira Sans" w:cs="Fira Sans"/>
                <w:b/>
                <w:bCs/>
                <w:color w:val="000000"/>
              </w:rPr>
              <w:t>ACHIEVEMENTS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85A6850" wp14:editId="1F60B6CE">
                      <wp:extent cx="2916555" cy="133350"/>
                      <wp:effectExtent l="4445" t="0" r="3175" b="1270"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16555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B91C1E6" id="Rectangle 8" o:spid="_x0000_s1026" style="width:229.6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" fillcolor="#dbe8ec" stroked="f">
                      <w10:anchorlock/>
                    </v:rect>
                  </w:pict>
                </mc:Fallback>
              </mc:AlternateContent>
            </w:r>
          </w:p>
          <w:p w14:paraId="64D5B8A8" w14:textId="77777777" w:rsidR="00481B61" w:rsidRDefault="00481B61" w:rsidP="00047B09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</w:t>
            </w:r>
            <w:r>
              <w:rPr>
                <w:rStyle w:val="span"/>
                <w:rFonts w:ascii="Fira Sans Light" w:eastAsia="Fira Sans Light" w:hAnsi="Fira Sans Light" w:cs="Fira Sans Light"/>
                <w:sz w:val="20"/>
                <w:szCs w:val="20"/>
              </w:rPr>
              <w:t>ot appreciation for automating complex migration verification from UK client in 2020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.</w:t>
            </w:r>
          </w:p>
          <w:p w14:paraId="7619F3EC" w14:textId="77777777" w:rsidR="00481B61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Best knowledge sharing contributor in Huawei</w:t>
            </w:r>
          </w:p>
          <w:p w14:paraId="5CAF9E57" w14:textId="77777777" w:rsidR="00481B61" w:rsidRDefault="00481B61" w:rsidP="00047B09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Best Team Manager employee choice award in 2019</w:t>
            </w:r>
          </w:p>
          <w:p w14:paraId="7C9D0DF7" w14:textId="77777777" w:rsidR="00481B61" w:rsidRDefault="00481B61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</w:p>
          <w:p w14:paraId="4580C2D0" w14:textId="77777777" w:rsidR="00203933" w:rsidRDefault="00481B61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14:paraId="77BE7296" w14:textId="77777777" w:rsidR="00203933" w:rsidRDefault="00481B61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603EDA34" w14:textId="3DF7EE2D" w:rsidR="00203933" w:rsidRDefault="00481B61">
            <w:pPr>
              <w:pStyle w:val="documentheading"/>
              <w:spacing w:line="260" w:lineRule="atLeast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Education </w:t>
            </w:r>
            <w:r w:rsidR="00382F78">
              <w:rPr>
                <w:noProof/>
              </w:rPr>
              <mc:AlternateContent>
                <mc:Choice Requires="wps">
                  <w:drawing>
                    <wp:inline distT="0" distB="0" distL="0" distR="0" wp14:anchorId="12FC97F9" wp14:editId="0998977B">
                      <wp:extent cx="2916555" cy="133350"/>
                      <wp:effectExtent l="4445" t="0" r="3175" b="1270"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16555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24D3EF" id="Rectangle 4" o:spid="_x0000_s1026" style="width:229.6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" fillcolor="#dbe8ec" stroked="f">
                      <w10:anchorlock/>
                    </v:rect>
                  </w:pict>
                </mc:Fallback>
              </mc:AlternateContent>
            </w:r>
          </w:p>
          <w:p w14:paraId="6645E484" w14:textId="77777777" w:rsidR="00203933" w:rsidRDefault="00481B61">
            <w:pPr>
              <w:pStyle w:val="documenteducation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190"/>
              <w:gridCol w:w="3346"/>
              <w:gridCol w:w="2655"/>
              <w:gridCol w:w="1163"/>
            </w:tblGrid>
            <w:tr w:rsidR="00481B61" w:rsidRPr="00481B61" w14:paraId="716A0B4E" w14:textId="77777777" w:rsidTr="00481B61">
              <w:trPr>
                <w:trHeight w:val="300"/>
              </w:trPr>
              <w:tc>
                <w:tcPr>
                  <w:tcW w:w="0" w:type="auto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9D202E" w14:textId="77777777" w:rsidR="00481B61" w:rsidRPr="00481B61" w:rsidRDefault="00481B61" w:rsidP="00481B61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  <w:t>Education</w:t>
                  </w:r>
                </w:p>
              </w:tc>
              <w:tc>
                <w:tcPr>
                  <w:tcW w:w="0" w:type="auto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E83B56" w14:textId="77777777" w:rsidR="00481B61" w:rsidRPr="00481B61" w:rsidRDefault="00481B61" w:rsidP="00481B61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  <w:t>University</w:t>
                  </w:r>
                </w:p>
              </w:tc>
              <w:tc>
                <w:tcPr>
                  <w:tcW w:w="0" w:type="auto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3915AD" w14:textId="3BB2D296" w:rsidR="00481B61" w:rsidRPr="00481B61" w:rsidRDefault="00481B61" w:rsidP="00481B61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  <w:t>Specialization</w:t>
                  </w:r>
                </w:p>
              </w:tc>
              <w:tc>
                <w:tcPr>
                  <w:tcW w:w="0" w:type="auto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018577" w14:textId="77777777" w:rsidR="00481B61" w:rsidRPr="00481B61" w:rsidRDefault="00481B61" w:rsidP="00481B61">
                  <w:pPr>
                    <w:spacing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IN" w:eastAsia="en-IN"/>
                    </w:rPr>
                    <w:t>Passing Year</w:t>
                  </w:r>
                </w:p>
              </w:tc>
            </w:tr>
            <w:tr w:rsidR="00481B61" w:rsidRPr="00481B61" w14:paraId="3EB271A3" w14:textId="77777777" w:rsidTr="00481B61">
              <w:trPr>
                <w:trHeight w:val="288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40B0D1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BTech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CBF09C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JSS Academy of Technical Education UPTU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DA4A5E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Instrumentation and control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63CCBD" w14:textId="77777777" w:rsidR="00481B61" w:rsidRPr="00481B61" w:rsidRDefault="00481B61" w:rsidP="00481B61">
                  <w:pPr>
                    <w:spacing w:line="240" w:lineRule="auto"/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2005</w:t>
                  </w:r>
                </w:p>
              </w:tc>
            </w:tr>
            <w:tr w:rsidR="00481B61" w:rsidRPr="00481B61" w14:paraId="5FF48F24" w14:textId="77777777" w:rsidTr="00481B61">
              <w:trPr>
                <w:trHeight w:val="288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BE412C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Intermediate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70F59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UP Board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74A56C" w14:textId="56458B00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Physics,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 xml:space="preserve"> </w:t>
                  </w: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Chemistry, Mathematics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FADCC8" w14:textId="77777777" w:rsidR="00481B61" w:rsidRPr="00481B61" w:rsidRDefault="00481B61" w:rsidP="00481B61">
                  <w:pPr>
                    <w:spacing w:line="240" w:lineRule="auto"/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1999</w:t>
                  </w:r>
                </w:p>
              </w:tc>
            </w:tr>
            <w:tr w:rsidR="00481B61" w:rsidRPr="00481B61" w14:paraId="6BB267B5" w14:textId="77777777" w:rsidTr="00481B61">
              <w:trPr>
                <w:trHeight w:val="300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24318B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Highschool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D76B1" w14:textId="77777777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UP Board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0F2BEF" w14:textId="44F255EB" w:rsidR="00481B61" w:rsidRPr="00481B61" w:rsidRDefault="00481B61" w:rsidP="00481B61">
                  <w:pPr>
                    <w:spacing w:line="240" w:lineRule="auto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Physics,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 xml:space="preserve"> </w:t>
                  </w: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Chemistry, Mathematics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153C2E" w14:textId="77777777" w:rsidR="00481B61" w:rsidRPr="00481B61" w:rsidRDefault="00481B61" w:rsidP="00481B61">
                  <w:pPr>
                    <w:spacing w:line="240" w:lineRule="auto"/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</w:pPr>
                  <w:r w:rsidRPr="00481B61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IN" w:eastAsia="en-IN"/>
                    </w:rPr>
                    <w:t>1997</w:t>
                  </w:r>
                </w:p>
              </w:tc>
            </w:tr>
          </w:tbl>
          <w:p w14:paraId="33DDC586" w14:textId="77777777" w:rsidR="00481B61" w:rsidRDefault="00481B61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1F104A6F" w14:textId="7AF30161" w:rsidR="00481B61" w:rsidRPr="00481B61" w:rsidRDefault="00481B61">
            <w:pPr>
              <w:pStyle w:val="p"/>
              <w:spacing w:line="260" w:lineRule="atLeast"/>
              <w:rPr>
                <w:rStyle w:val="documentsectiontitle"/>
                <w:rFonts w:ascii="Fira Sans" w:eastAsia="Fira Sans" w:hAnsi="Fira Sans" w:cs="Fira Sans"/>
                <w:b/>
                <w:bCs/>
                <w:color w:val="000000"/>
              </w:rPr>
            </w:pPr>
            <w:r w:rsidRPr="00481B61">
              <w:rPr>
                <w:rStyle w:val="documentsectiontitle"/>
                <w:rFonts w:ascii="Fira Sans" w:eastAsia="Fira Sans" w:hAnsi="Fira Sans" w:cs="Fira Sans"/>
                <w:b/>
                <w:bCs/>
              </w:rPr>
              <w:t>H</w:t>
            </w:r>
            <w:r w:rsidRPr="00481B61">
              <w:rPr>
                <w:rStyle w:val="documentsectiontitle"/>
                <w:rFonts w:ascii="Fira Sans" w:eastAsia="Fira Sans" w:hAnsi="Fira Sans" w:cs="Fira Sans"/>
                <w:b/>
                <w:bCs/>
                <w:color w:val="000000"/>
              </w:rPr>
              <w:t>obies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788E76A" wp14:editId="3A22AD0B">
                      <wp:extent cx="2916555" cy="133350"/>
                      <wp:effectExtent l="4445" t="0" r="3175" b="1270"/>
                      <wp:docPr id="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16555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6EAE10" id="Rectangle 7" o:spid="_x0000_s1026" style="width:229.6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" fillcolor="#dbe8ec" stroked="f">
                      <w10:anchorlock/>
                    </v:rect>
                  </w:pict>
                </mc:Fallback>
              </mc:AlternateContent>
            </w:r>
          </w:p>
          <w:p w14:paraId="04472A91" w14:textId="00AD531D" w:rsidR="00203933" w:rsidRDefault="00481B61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Long distance Running, Playing Volleyball, already completed </w:t>
            </w:r>
            <w:r w:rsidR="00681CB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several Ultramarathons.</w:t>
            </w:r>
          </w:p>
          <w:p w14:paraId="7B17D103" w14:textId="5BBA525B" w:rsidR="00481B61" w:rsidRDefault="00481B61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sz w:val="20"/>
                <w:szCs w:val="20"/>
              </w:rPr>
            </w:pPr>
          </w:p>
          <w:p w14:paraId="58CBB980" w14:textId="77777777" w:rsidR="00481B61" w:rsidRDefault="00481B61">
            <w:pPr>
              <w:pStyle w:val="p"/>
              <w:spacing w:line="260" w:lineRule="atLeast"/>
              <w:rPr>
                <w:rStyle w:val="documentsectiontitle"/>
                <w:rFonts w:ascii="Fira Sans" w:eastAsia="Fira Sans" w:hAnsi="Fira Sans" w:cs="Fira Sans"/>
                <w:b/>
                <w:bCs/>
                <w:color w:val="000000"/>
              </w:rPr>
            </w:pPr>
          </w:p>
          <w:p w14:paraId="7759E271" w14:textId="77777777" w:rsidR="00481B61" w:rsidRPr="00481B61" w:rsidRDefault="00481B61">
            <w:pPr>
              <w:pStyle w:val="p"/>
              <w:spacing w:line="260" w:lineRule="atLeast"/>
              <w:rPr>
                <w:rStyle w:val="documentsectiontitle"/>
                <w:rFonts w:ascii="Fira Sans" w:eastAsia="Fira Sans" w:hAnsi="Fira Sans" w:cs="Fira Sans"/>
                <w:b/>
                <w:bCs/>
              </w:rPr>
            </w:pPr>
          </w:p>
          <w:p w14:paraId="50E5B7E4" w14:textId="0AEC5232" w:rsidR="00481B61" w:rsidRDefault="00481B61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271A10D9" w14:textId="77777777" w:rsidR="00481B61" w:rsidRDefault="00481B61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14:paraId="3938A643" w14:textId="77777777" w:rsidR="00203933" w:rsidRDefault="00481B61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8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D4F2AE9" w14:textId="77777777" w:rsidR="00203933" w:rsidRDefault="00203933">
            <w:pPr>
              <w:pStyle w:val="leftboxrightpaddingcellParagraph"/>
              <w:spacing w:line="260" w:lineRule="atLeast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390" w:type="dxa"/>
            <w:tcMar>
              <w:top w:w="605" w:type="dxa"/>
              <w:left w:w="5" w:type="dxa"/>
              <w:bottom w:w="405" w:type="dxa"/>
              <w:right w:w="5" w:type="dxa"/>
            </w:tcMar>
            <w:hideMark/>
          </w:tcPr>
          <w:p w14:paraId="712E0CED" w14:textId="77777777" w:rsidR="00203933" w:rsidRDefault="00481B61">
            <w:pPr>
              <w:pStyle w:val="sectionSECTIONCNTCnth-child1cntc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14:paraId="0EB2C99A" w14:textId="06E64C37" w:rsidR="00203933" w:rsidRDefault="00481B61">
            <w:pPr>
              <w:pStyle w:val="documentheading"/>
              <w:spacing w:line="260" w:lineRule="atLeast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</w:rPr>
              <w:t xml:space="preserve">Contact </w:t>
            </w:r>
            <w:r w:rsidR="00382F78">
              <w:rPr>
                <w:noProof/>
              </w:rPr>
              <mc:AlternateContent>
                <mc:Choice Requires="wps">
                  <w:drawing>
                    <wp:inline distT="0" distB="0" distL="0" distR="0" wp14:anchorId="7467B655" wp14:editId="49BD86B9">
                      <wp:extent cx="1256665" cy="133350"/>
                      <wp:effectExtent l="0" t="3175" r="3175" b="0"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6665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706144" id="Rectangle 3" o:spid="_x0000_s1026" style="width:98.9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" fillcolor="#dbe8ec" stroked="f">
                      <w10:anchorlock/>
                    </v:rect>
                  </w:pict>
                </mc:Fallback>
              </mc:AlternateContent>
            </w:r>
          </w:p>
          <w:p w14:paraId="7BECC2D4" w14:textId="11C00312" w:rsidR="00203933" w:rsidRDefault="00481B61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>
              <w:rPr>
                <w:rStyle w:val="documenttxtBold"/>
                <w:vanish/>
                <w:color w:val="00000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Bangalore,India,560100</w:t>
            </w:r>
            <w:r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14:paraId="44FB2D76" w14:textId="77777777" w:rsidR="00203933" w:rsidRPr="00F422AF" w:rsidRDefault="00481B61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en-IN"/>
              </w:rPr>
            </w:pPr>
            <w:r w:rsidRPr="00F422AF"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  <w:lang w:val="en-IN"/>
              </w:rPr>
              <w:t>Phone</w:t>
            </w:r>
            <w:r w:rsidRPr="00F422AF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  <w:lang w:val="en-IN"/>
              </w:rPr>
              <w:t xml:space="preserve"> </w:t>
            </w:r>
            <w:r w:rsidRPr="00F422AF">
              <w:rPr>
                <w:rStyle w:val="documenttxtBold"/>
                <w:color w:val="000000"/>
                <w:sz w:val="20"/>
                <w:szCs w:val="20"/>
                <w:lang w:val="en-IN"/>
              </w:rPr>
              <w:t xml:space="preserve">: </w:t>
            </w:r>
            <w:r w:rsidRPr="00F422AF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en-IN"/>
              </w:rPr>
              <w:t>9639007632</w:t>
            </w:r>
          </w:p>
          <w:p w14:paraId="730BD7D0" w14:textId="67379699" w:rsidR="00203933" w:rsidRPr="00EE53AD" w:rsidRDefault="00481B61">
            <w:pPr>
              <w:pStyle w:val="documentpaddedline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proofErr w:type="gramStart"/>
            <w:r w:rsidRPr="00EE53AD">
              <w:rPr>
                <w:rStyle w:val="span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  <w:lang w:val="fr-FR"/>
              </w:rPr>
              <w:t>Email</w:t>
            </w:r>
            <w:proofErr w:type="gramEnd"/>
            <w:r w:rsidRPr="00EE53AD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  <w:lang w:val="fr-FR"/>
              </w:rPr>
              <w:t xml:space="preserve"> </w:t>
            </w:r>
            <w:r w:rsidRPr="00EE53AD">
              <w:rPr>
                <w:rStyle w:val="documenttxtBold"/>
                <w:color w:val="000000"/>
                <w:sz w:val="20"/>
                <w:szCs w:val="20"/>
                <w:lang w:val="fr-FR"/>
              </w:rPr>
              <w:t xml:space="preserve">: </w:t>
            </w:r>
            <w:r w:rsidRPr="00EE53A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arun</w:t>
            </w:r>
            <w:r w:rsidR="003174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balyan0120</w:t>
            </w:r>
            <w:r w:rsidRPr="00EE53AD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@</w:t>
            </w:r>
            <w:r w:rsidR="003174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gmail.com</w:t>
            </w:r>
          </w:p>
          <w:p w14:paraId="28633F80" w14:textId="77777777" w:rsidR="00203933" w:rsidRPr="00EE53AD" w:rsidRDefault="00203933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</w:p>
          <w:p w14:paraId="0287CB93" w14:textId="77777777" w:rsidR="00203933" w:rsidRPr="00EE53AD" w:rsidRDefault="00481B61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  <w:lang w:val="fr-FR"/>
              </w:rPr>
            </w:pPr>
            <w:r w:rsidRPr="00EE53AD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  <w:lang w:val="fr-FR"/>
              </w:rPr>
              <w:t> </w:t>
            </w:r>
          </w:p>
          <w:p w14:paraId="2E99711D" w14:textId="77777777" w:rsidR="00203933" w:rsidRPr="00EE53AD" w:rsidRDefault="00481B61">
            <w:pPr>
              <w:pStyle w:val="SECTIONCNTCsectionnotalnkSection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</w:pPr>
            <w:r w:rsidRPr="00EE53AD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  <w:lang w:val="fr-FR"/>
              </w:rPr>
              <w:t> </w:t>
            </w:r>
          </w:p>
          <w:p w14:paraId="4F952D8B" w14:textId="1CCB4B5A" w:rsidR="00203933" w:rsidRPr="00EE53AD" w:rsidRDefault="00481B61">
            <w:pPr>
              <w:pStyle w:val="documentheading"/>
              <w:spacing w:line="260" w:lineRule="atLeast"/>
              <w:rPr>
                <w:rStyle w:val="documentright-box"/>
                <w:color w:val="000000"/>
                <w:lang w:val="fr-FR"/>
              </w:rPr>
            </w:pPr>
            <w:r w:rsidRPr="00EE53AD">
              <w:rPr>
                <w:rStyle w:val="documentsectiontitle"/>
                <w:color w:val="000000"/>
                <w:lang w:val="fr-FR"/>
              </w:rPr>
              <w:t xml:space="preserve">Core Qualifications </w:t>
            </w:r>
            <w:r w:rsidR="00382F78">
              <w:rPr>
                <w:noProof/>
              </w:rPr>
              <mc:AlternateContent>
                <mc:Choice Requires="wps">
                  <w:drawing>
                    <wp:inline distT="0" distB="0" distL="0" distR="0" wp14:anchorId="034CA886" wp14:editId="507B146C">
                      <wp:extent cx="171450" cy="133350"/>
                      <wp:effectExtent l="1270" t="3175" r="0" b="0"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33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BE8E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noFill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73104F1" id="Rectangle 2" o:spid="_x0000_s1026" style="width:13.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" fillcolor="#dbe8ec" stroked="f">
                      <w10:anchorlock/>
                    </v:rect>
                  </w:pict>
                </mc:Fallback>
              </mc:AlternateContent>
            </w:r>
          </w:p>
          <w:p w14:paraId="34A2E2BF" w14:textId="50F1285E" w:rsidR="00B41FF4" w:rsidRPr="00B41FF4" w:rsidRDefault="00B41FF4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L</w:t>
            </w:r>
            <w:r w:rsidRPr="008E1FA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LM</w:t>
            </w:r>
          </w:p>
          <w:p w14:paraId="659D7C54" w14:textId="46C3E56D" w:rsidR="00B41FF4" w:rsidRPr="008E1FAA" w:rsidRDefault="008E1FAA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 w:rsidRPr="008E1FA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Openai</w:t>
            </w:r>
            <w:proofErr w:type="spellEnd"/>
          </w:p>
          <w:p w14:paraId="5526F3A2" w14:textId="6392C698" w:rsidR="008E1FAA" w:rsidRPr="008E1FAA" w:rsidRDefault="008E1FAA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8E1FA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Gemini</w:t>
            </w:r>
          </w:p>
          <w:p w14:paraId="06B67417" w14:textId="3F3DAF06" w:rsidR="008E1FAA" w:rsidRDefault="008E1FAA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8E1FA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Prompt Engineering</w:t>
            </w:r>
          </w:p>
          <w:p w14:paraId="29010D55" w14:textId="76805752" w:rsidR="00203933" w:rsidRDefault="00481B61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PostgreSQL</w:t>
            </w:r>
          </w:p>
          <w:p w14:paraId="28693592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ETL</w:t>
            </w:r>
          </w:p>
          <w:p w14:paraId="6738E4A6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GUI</w:t>
            </w:r>
          </w:p>
          <w:p w14:paraId="0CA8A081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Linux</w:t>
            </w:r>
          </w:p>
          <w:p w14:paraId="3C22336E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MySQL</w:t>
            </w:r>
          </w:p>
          <w:p w14:paraId="071BD024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Python</w:t>
            </w:r>
          </w:p>
          <w:p w14:paraId="510CAC00" w14:textId="77777777" w:rsidR="00203933" w:rsidRDefault="00481B61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Pandas</w:t>
            </w:r>
          </w:p>
          <w:p w14:paraId="6E2F5B4E" w14:textId="77777777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Docker</w:t>
            </w:r>
          </w:p>
          <w:p w14:paraId="29CEC157" w14:textId="77777777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GIT</w:t>
            </w:r>
          </w:p>
          <w:p w14:paraId="7BDBDFC6" w14:textId="77777777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Amazon Web Services (Aws)</w:t>
            </w:r>
          </w:p>
          <w:p w14:paraId="3D249F79" w14:textId="77777777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Azure Devops</w:t>
            </w:r>
          </w:p>
          <w:p w14:paraId="4106B834" w14:textId="77777777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Confluent Kafka (beginner)</w:t>
            </w:r>
          </w:p>
          <w:p w14:paraId="39D5752A" w14:textId="5E6F49F3" w:rsidR="00203933" w:rsidRDefault="00481B61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Pytest-bdd</w:t>
            </w:r>
            <w:proofErr w:type="spellEnd"/>
          </w:p>
          <w:p w14:paraId="6E74DD0B" w14:textId="321CB4E5" w:rsidR="00151709" w:rsidRPr="000F07A7" w:rsidRDefault="00151709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6A277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Scikit Learning</w:t>
            </w:r>
          </w:p>
          <w:p w14:paraId="12548511" w14:textId="759AF4F8" w:rsidR="000F07A7" w:rsidRDefault="00A30933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 w:rsidRPr="006A277A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kafka</w:t>
            </w:r>
            <w:proofErr w:type="spellEnd"/>
          </w:p>
          <w:p w14:paraId="4CFC90AB" w14:textId="77777777" w:rsidR="00203933" w:rsidRDefault="00481B61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</w:tr>
      <w:tr w:rsidR="00047B09" w14:paraId="63037A3B" w14:textId="77777777" w:rsidTr="00481B61">
        <w:tc>
          <w:tcPr>
            <w:tcW w:w="6306" w:type="dxa"/>
            <w:tcMar>
              <w:top w:w="425" w:type="dxa"/>
              <w:left w:w="5" w:type="dxa"/>
              <w:bottom w:w="405" w:type="dxa"/>
              <w:right w:w="5" w:type="dxa"/>
            </w:tcMar>
          </w:tcPr>
          <w:p w14:paraId="3717B0C6" w14:textId="39180A72" w:rsidR="00047B09" w:rsidRDefault="00DF66F6">
            <w:pPr>
              <w:pStyle w:val="documentname"/>
              <w:rPr>
                <w:rStyle w:val="span"/>
                <w:color w:val="000000"/>
              </w:rPr>
            </w:pPr>
            <w:r>
              <w:rPr>
                <w:rStyle w:val="span"/>
                <w:color w:val="000000"/>
              </w:rPr>
              <w:lastRenderedPageBreak/>
              <w:t>s</w:t>
            </w:r>
          </w:p>
        </w:tc>
        <w:tc>
          <w:tcPr>
            <w:tcW w:w="81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E56D14" w14:textId="77777777" w:rsidR="00047B09" w:rsidRDefault="00047B09">
            <w:pPr>
              <w:pStyle w:val="leftboxrightpaddingcellParagraph"/>
              <w:spacing w:line="260" w:lineRule="atLeast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390" w:type="dxa"/>
            <w:tcMar>
              <w:top w:w="605" w:type="dxa"/>
              <w:left w:w="5" w:type="dxa"/>
              <w:bottom w:w="405" w:type="dxa"/>
              <w:right w:w="5" w:type="dxa"/>
            </w:tcMar>
          </w:tcPr>
          <w:p w14:paraId="5696673D" w14:textId="77777777" w:rsidR="00047B09" w:rsidRDefault="00047B09">
            <w:pPr>
              <w:pStyle w:val="sectionSECTIONCNTCnth-child1cntc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</w:tr>
    </w:tbl>
    <w:p w14:paraId="05D01EC7" w14:textId="77777777" w:rsidR="00203933" w:rsidRDefault="00203933">
      <w:pPr>
        <w:pStyle w:val="divdocumentlastcontainer"/>
        <w:pBdr>
          <w:bottom w:val="none" w:sz="0" w:space="0" w:color="auto"/>
        </w:pBdr>
        <w:spacing w:line="260" w:lineRule="atLeast"/>
        <w:rPr>
          <w:rFonts w:ascii="Fira Sans Light" w:eastAsia="Fira Sans Light" w:hAnsi="Fira Sans Light" w:cs="Fira Sans Light"/>
          <w:color w:val="000000"/>
          <w:sz w:val="20"/>
          <w:szCs w:val="20"/>
        </w:rPr>
        <w:sectPr w:rsidR="00203933">
          <w:pgSz w:w="11906" w:h="16838"/>
          <w:pgMar w:top="0" w:right="700" w:bottom="400" w:left="700" w:header="720" w:footer="720" w:gutter="0"/>
          <w:cols w:space="720"/>
        </w:sectPr>
      </w:pPr>
    </w:p>
    <w:p w14:paraId="1C39681A" w14:textId="77777777" w:rsidR="00203933" w:rsidRDefault="00203933">
      <w:pPr>
        <w:pStyle w:val="mlj3topborder"/>
        <w:spacing w:after="60" w:line="260" w:lineRule="atLeast"/>
        <w:ind w:right="200"/>
        <w:rPr>
          <w:rStyle w:val="topbordercell"/>
          <w:shd w:val="clear" w:color="auto" w:fill="auto"/>
        </w:rPr>
      </w:pPr>
    </w:p>
    <w:sectPr w:rsidR="00203933">
      <w:type w:val="continuous"/>
      <w:pgSz w:w="11906" w:h="16838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1" w:fontKey="{6B1B45A1-9BA8-484A-A645-105F41AFB7A0}"/>
  </w:font>
  <w:font w:name="Fira Sans Medium">
    <w:charset w:val="00"/>
    <w:family w:val="swiss"/>
    <w:pitch w:val="variable"/>
    <w:sig w:usb0="600002FF" w:usb1="00000001" w:usb2="00000000" w:usb3="00000000" w:csb0="0000019F" w:csb1="00000000"/>
    <w:embedRegular r:id="rId2" w:fontKey="{B7A12C36-CCC1-43A5-B412-86D7C4960768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3" w:fontKey="{0543D612-B121-4CCD-BBEF-256CC71C6EB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69DB43F-FB10-4C4D-BD0B-1116E833D8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7EC9C5E-DA7F-4154-A250-B0E5125CFEC5}"/>
    <w:embedBold r:id="rId6" w:fontKey="{FB3963AC-8F22-4048-91E0-D6061B6296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3C5AB594"/>
    <w:lvl w:ilvl="0" w:tplc="69B840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C6B8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4419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2AB5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64F4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9DCFA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1A833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4AA37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5BC63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D5022B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E7E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6C1F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6804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E809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26CD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8299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727A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BC62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3E0F4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DABD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40C87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34055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9068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BF695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3A2B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5C0A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341D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A0472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5230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EBC7E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F1031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8AB0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B6C0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BE6C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C7ADB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3E86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BD2E5C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5F068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C9E54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660C6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AA05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082A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3C26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4A71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40D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EB329E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E45F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18EA3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CDC10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3FC5B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1C82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CA59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544E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3073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41A6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4AF3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010ED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9F2AD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6A8E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6564A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A92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720B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4663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63F16A73"/>
    <w:multiLevelType w:val="multilevel"/>
    <w:tmpl w:val="FB2E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50629A"/>
    <w:multiLevelType w:val="hybridMultilevel"/>
    <w:tmpl w:val="0BD0994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8440320">
    <w:abstractNumId w:val="0"/>
  </w:num>
  <w:num w:numId="2" w16cid:durableId="40979297">
    <w:abstractNumId w:val="1"/>
  </w:num>
  <w:num w:numId="3" w16cid:durableId="791630533">
    <w:abstractNumId w:val="2"/>
  </w:num>
  <w:num w:numId="4" w16cid:durableId="1038550616">
    <w:abstractNumId w:val="3"/>
  </w:num>
  <w:num w:numId="5" w16cid:durableId="432434629">
    <w:abstractNumId w:val="4"/>
  </w:num>
  <w:num w:numId="6" w16cid:durableId="2094399736">
    <w:abstractNumId w:val="5"/>
  </w:num>
  <w:num w:numId="7" w16cid:durableId="370807276">
    <w:abstractNumId w:val="6"/>
  </w:num>
  <w:num w:numId="8" w16cid:durableId="114180808">
    <w:abstractNumId w:val="7"/>
  </w:num>
  <w:num w:numId="9" w16cid:durableId="17272974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33"/>
    <w:rsid w:val="00014CF3"/>
    <w:rsid w:val="00035825"/>
    <w:rsid w:val="00043828"/>
    <w:rsid w:val="000451F8"/>
    <w:rsid w:val="00047B09"/>
    <w:rsid w:val="000E7BD1"/>
    <w:rsid w:val="000F07A7"/>
    <w:rsid w:val="001109B7"/>
    <w:rsid w:val="0011697C"/>
    <w:rsid w:val="00136AC2"/>
    <w:rsid w:val="00151709"/>
    <w:rsid w:val="00156389"/>
    <w:rsid w:val="00162906"/>
    <w:rsid w:val="001949C9"/>
    <w:rsid w:val="001A06EA"/>
    <w:rsid w:val="001B3453"/>
    <w:rsid w:val="001C320E"/>
    <w:rsid w:val="00203933"/>
    <w:rsid w:val="00223D45"/>
    <w:rsid w:val="00234CE1"/>
    <w:rsid w:val="0024281B"/>
    <w:rsid w:val="00261703"/>
    <w:rsid w:val="00266DB5"/>
    <w:rsid w:val="0027225B"/>
    <w:rsid w:val="002726DE"/>
    <w:rsid w:val="002813AD"/>
    <w:rsid w:val="002928EC"/>
    <w:rsid w:val="002F1037"/>
    <w:rsid w:val="00316D25"/>
    <w:rsid w:val="0031749A"/>
    <w:rsid w:val="0032075D"/>
    <w:rsid w:val="00364765"/>
    <w:rsid w:val="00366A28"/>
    <w:rsid w:val="003818AB"/>
    <w:rsid w:val="00382F78"/>
    <w:rsid w:val="0039053C"/>
    <w:rsid w:val="003D1D99"/>
    <w:rsid w:val="003E208C"/>
    <w:rsid w:val="00440522"/>
    <w:rsid w:val="00444BDF"/>
    <w:rsid w:val="0046600F"/>
    <w:rsid w:val="00466274"/>
    <w:rsid w:val="00481B61"/>
    <w:rsid w:val="00497F2A"/>
    <w:rsid w:val="004D6FA3"/>
    <w:rsid w:val="00537D89"/>
    <w:rsid w:val="005A23DA"/>
    <w:rsid w:val="005B5919"/>
    <w:rsid w:val="005B69EC"/>
    <w:rsid w:val="005F5874"/>
    <w:rsid w:val="00611B58"/>
    <w:rsid w:val="006703F4"/>
    <w:rsid w:val="00681CB0"/>
    <w:rsid w:val="006A277A"/>
    <w:rsid w:val="006C0647"/>
    <w:rsid w:val="006F5D0F"/>
    <w:rsid w:val="00706E80"/>
    <w:rsid w:val="007202C6"/>
    <w:rsid w:val="00772EE7"/>
    <w:rsid w:val="00785088"/>
    <w:rsid w:val="0078556C"/>
    <w:rsid w:val="007E11BD"/>
    <w:rsid w:val="0084264E"/>
    <w:rsid w:val="00843183"/>
    <w:rsid w:val="00870B1C"/>
    <w:rsid w:val="00892830"/>
    <w:rsid w:val="008E1FAA"/>
    <w:rsid w:val="008F1BB2"/>
    <w:rsid w:val="009046C3"/>
    <w:rsid w:val="00910A2A"/>
    <w:rsid w:val="009B114E"/>
    <w:rsid w:val="009C54B6"/>
    <w:rsid w:val="009E14FD"/>
    <w:rsid w:val="009E1C6C"/>
    <w:rsid w:val="00A06ADC"/>
    <w:rsid w:val="00A073B7"/>
    <w:rsid w:val="00A15077"/>
    <w:rsid w:val="00A30933"/>
    <w:rsid w:val="00A75F7C"/>
    <w:rsid w:val="00A8734E"/>
    <w:rsid w:val="00AD68E1"/>
    <w:rsid w:val="00AF786F"/>
    <w:rsid w:val="00B031D7"/>
    <w:rsid w:val="00B13751"/>
    <w:rsid w:val="00B247F7"/>
    <w:rsid w:val="00B41FF4"/>
    <w:rsid w:val="00B45D3E"/>
    <w:rsid w:val="00B8512E"/>
    <w:rsid w:val="00B96C88"/>
    <w:rsid w:val="00BD3EE7"/>
    <w:rsid w:val="00BD6A57"/>
    <w:rsid w:val="00BE166A"/>
    <w:rsid w:val="00C034E9"/>
    <w:rsid w:val="00C41E7A"/>
    <w:rsid w:val="00C57A32"/>
    <w:rsid w:val="00CB5E01"/>
    <w:rsid w:val="00D232F9"/>
    <w:rsid w:val="00D50293"/>
    <w:rsid w:val="00DB6211"/>
    <w:rsid w:val="00DF352B"/>
    <w:rsid w:val="00DF66F6"/>
    <w:rsid w:val="00EE53AD"/>
    <w:rsid w:val="00F03354"/>
    <w:rsid w:val="00F24E06"/>
    <w:rsid w:val="00F317BB"/>
    <w:rsid w:val="00F422AF"/>
    <w:rsid w:val="00F8129A"/>
    <w:rsid w:val="00F95017"/>
    <w:rsid w:val="00FA53F1"/>
    <w:rsid w:val="00FC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EBA3"/>
  <w15:docId w15:val="{8A77669F-CA02-4CDF-9003-488DCD700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ocumentleft-box">
    <w:name w:val="document_left-box"/>
    <w:basedOn w:val="DefaultParagraphFont"/>
  </w:style>
  <w:style w:type="paragraph" w:customStyle="1" w:styleId="documentsection">
    <w:name w:val="document_section"/>
    <w:basedOn w:val="Normal"/>
  </w:style>
  <w:style w:type="paragraph" w:customStyle="1" w:styleId="documentparagraph">
    <w:name w:val="document_paragraph"/>
    <w:basedOn w:val="Normal"/>
    <w:pPr>
      <w:pBdr>
        <w:top w:val="none" w:sz="0" w:space="10" w:color="auto"/>
      </w:pBdr>
    </w:pPr>
  </w:style>
  <w:style w:type="paragraph" w:customStyle="1" w:styleId="documentname">
    <w:name w:val="document_name"/>
    <w:basedOn w:val="Normal"/>
    <w:pPr>
      <w:spacing w:line="500" w:lineRule="atLeast"/>
    </w:pPr>
    <w:rPr>
      <w:rFonts w:ascii="Fira Sans" w:eastAsia="Fira Sans" w:hAnsi="Fira Sans" w:cs="Fira Sans"/>
      <w:b/>
      <w:bCs/>
      <w:caps/>
      <w:sz w:val="48"/>
      <w:szCs w:val="4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topbordercell">
    <w:name w:val="topbordercell"/>
    <w:basedOn w:val="DefaultParagraphFont"/>
    <w:rPr>
      <w:shd w:val="clear" w:color="auto" w:fill="10657E"/>
    </w:rPr>
  </w:style>
  <w:style w:type="paragraph" w:customStyle="1" w:styleId="mlj3topborder">
    <w:name w:val="mlj3topborder"/>
    <w:basedOn w:val="Normal"/>
    <w:pPr>
      <w:jc w:val="right"/>
    </w:pPr>
    <w:rPr>
      <w:rFonts w:ascii="Fira Sans Medium" w:eastAsia="Fira Sans Medium" w:hAnsi="Fira Sans Medium" w:cs="Fira Sans Medium"/>
      <w:caps/>
      <w:color w:val="FFFFFF"/>
      <w:sz w:val="20"/>
      <w:szCs w:val="20"/>
    </w:rPr>
  </w:style>
  <w:style w:type="character" w:customStyle="1" w:styleId="mlj3topborderCharacter">
    <w:name w:val="mlj3topborder Character"/>
    <w:basedOn w:val="DefaultParagraphFont"/>
    <w:rPr>
      <w:rFonts w:ascii="Fira Sans Medium" w:eastAsia="Fira Sans Medium" w:hAnsi="Fira Sans Medium" w:cs="Fira Sans Medium"/>
      <w:b w:val="0"/>
      <w:bCs w:val="0"/>
      <w:caps/>
      <w:color w:val="FFFFFF"/>
      <w:sz w:val="20"/>
      <w:szCs w:val="20"/>
    </w:rPr>
  </w:style>
  <w:style w:type="table" w:customStyle="1" w:styleId="topBorderTable">
    <w:name w:val="topBorderTable"/>
    <w:basedOn w:val="TableNormal"/>
    <w:tblPr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000000"/>
      </w:pBdr>
      <w:spacing w:line="20" w:lineRule="atLeast"/>
    </w:pPr>
    <w:rPr>
      <w:vanish/>
      <w:sz w:val="2"/>
      <w:szCs w:val="2"/>
    </w:rPr>
  </w:style>
  <w:style w:type="paragraph" w:customStyle="1" w:styleId="toppadding">
    <w:name w:val="toppadding"/>
    <w:basedOn w:val="Normal"/>
    <w:rPr>
      <w:vanish/>
    </w:rPr>
  </w:style>
  <w:style w:type="paragraph" w:customStyle="1" w:styleId="documentheading">
    <w:name w:val="document_heading"/>
    <w:basedOn w:val="Normal"/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Pr>
      <w:caps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documentexperienceparagraph">
    <w:name w:val="document_experience_paragraph"/>
    <w:basedOn w:val="Normal"/>
  </w:style>
  <w:style w:type="paragraph" w:customStyle="1" w:styleId="documentexperienceparagraphspacing">
    <w:name w:val="document_experience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xperienceparagraphspacingCharacter">
    <w:name w:val="document_experience_paragraphspacing Character"/>
    <w:basedOn w:val="DefaultParagraphFont"/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txtBold">
    <w:name w:val="document_txtBold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jobdates">
    <w:name w:val="document_jobdates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DefaultParagraphFont"/>
    <w:rPr>
      <w:rFonts w:ascii="Fira Sans" w:eastAsia="Fira Sans" w:hAnsi="Fira Sans" w:cs="Fira Sans"/>
      <w:b/>
      <w:bCs/>
    </w:rPr>
  </w:style>
  <w:style w:type="character" w:customStyle="1" w:styleId="documentjobcity">
    <w:name w:val="document_jobcit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state">
    <w:name w:val="document_jobstat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ountry">
    <w:name w:val="document_jobcountr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paragraph" w:customStyle="1" w:styleId="divdocumentulli">
    <w:name w:val="div_document_ul_li"/>
    <w:basedOn w:val="Normal"/>
  </w:style>
  <w:style w:type="paragraph" w:customStyle="1" w:styleId="documenteducationparagraph">
    <w:name w:val="document_education_paragraph"/>
    <w:basedOn w:val="Normal"/>
  </w:style>
  <w:style w:type="paragraph" w:customStyle="1" w:styleId="documenteducationparagraphspacing">
    <w:name w:val="document_education_paragraphspacing"/>
    <w:basedOn w:val="Normal"/>
    <w:pPr>
      <w:spacing w:line="200" w:lineRule="atLeast"/>
    </w:pPr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DefaultParagraphFont"/>
    <w:rPr>
      <w:sz w:val="20"/>
      <w:szCs w:val="20"/>
    </w:rPr>
  </w:style>
  <w:style w:type="character" w:customStyle="1" w:styleId="documentdegree">
    <w:name w:val="document_degre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programline">
    <w:name w:val="document_programlin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educationjobcity">
    <w:name w:val="document_education_jobcity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state">
    <w:name w:val="document_education_jobstate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country">
    <w:name w:val="document_education_jobcountry"/>
    <w:basedOn w:val="DefaultParagraphFont"/>
    <w:rPr>
      <w:rFonts w:ascii="Fira Sans Light" w:eastAsia="Fira Sans Light" w:hAnsi="Fira Sans Light" w:cs="Fira Sans Light"/>
      <w:b w:val="0"/>
      <w:bCs w:val="0"/>
    </w:rPr>
  </w:style>
  <w:style w:type="paragraph" w:customStyle="1" w:styleId="left-boxsectionnth-last-child1bottomlowborder">
    <w:name w:val="left-box_section_nth-last-child(1)_bottomlowborder"/>
    <w:basedOn w:val="Normal"/>
    <w:rPr>
      <w:vanish/>
    </w:r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DefaultParagraphFont"/>
  </w:style>
  <w:style w:type="paragraph" w:customStyle="1" w:styleId="documentright-boxsectionnth-child1">
    <w:name w:val="document_right-box_section_nth-child(1)"/>
    <w:basedOn w:val="Normal"/>
  </w:style>
  <w:style w:type="paragraph" w:customStyle="1" w:styleId="sectionSECTIONCNTCnth-child1cntctoppadding">
    <w:name w:val="section_SECTION_CNTC_nth-child(1)_cntctoppadding"/>
    <w:basedOn w:val="Normal"/>
    <w:pPr>
      <w:spacing w:line="4060" w:lineRule="atLeast"/>
    </w:pPr>
  </w:style>
  <w:style w:type="paragraph" w:customStyle="1" w:styleId="documentparagraphPARAGRAPHCNTCnth-last-child1">
    <w:name w:val="document_paragraph_PARAGRAPH_CNTC_nth-last-child(1)"/>
    <w:basedOn w:val="Normal"/>
  </w:style>
  <w:style w:type="paragraph" w:customStyle="1" w:styleId="documentaddress">
    <w:name w:val="document_address"/>
    <w:basedOn w:val="Normal"/>
    <w:pPr>
      <w:spacing w:line="30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iv">
    <w:name w:val="div"/>
    <w:basedOn w:val="Normal"/>
  </w:style>
  <w:style w:type="paragraph" w:customStyle="1" w:styleId="documentSECTIONCNTCsectionnotSECTIONALNK">
    <w:name w:val="document_SECTION_CNTC + section_not(.SECTION_ALNK)"/>
    <w:basedOn w:val="Normal"/>
    <w:pPr>
      <w:pBdr>
        <w:top w:val="single" w:sz="8" w:space="25" w:color="000000"/>
      </w:pBdr>
    </w:pPr>
  </w:style>
  <w:style w:type="paragraph" w:customStyle="1" w:styleId="SECTIONCNTCsectionnotalnkSectiontopborder">
    <w:name w:val="SECTION_CNTC + section_not(.alnkSection)_topborder"/>
    <w:basedOn w:val="Normal"/>
  </w:style>
  <w:style w:type="paragraph" w:customStyle="1" w:styleId="SECTIONCNTCsectionnotalnkSectiontoppadding">
    <w:name w:val="SECTION_CNTC + section_not(.alnkSection)_toppadding"/>
    <w:basedOn w:val="Normal"/>
    <w:pPr>
      <w:spacing w:line="500" w:lineRule="atLeast"/>
    </w:pPr>
  </w:style>
  <w:style w:type="paragraph" w:customStyle="1" w:styleId="documentright-boxfirstparagraph">
    <w:name w:val="document_right-box_firstparagraph"/>
    <w:basedOn w:val="Normal"/>
  </w:style>
  <w:style w:type="table" w:customStyle="1" w:styleId="documentparentContainer">
    <w:name w:val="document_parentContainer"/>
    <w:basedOn w:val="TableNormal"/>
    <w:tblPr/>
  </w:style>
  <w:style w:type="paragraph" w:customStyle="1" w:styleId="divdocumentlastcontainer">
    <w:name w:val="div_document_lastcontainer"/>
    <w:basedOn w:val="Normal"/>
    <w:pPr>
      <w:pBdr>
        <w:bottom w:val="none" w:sz="0" w:space="30" w:color="auto"/>
      </w:pBdr>
    </w:pPr>
  </w:style>
  <w:style w:type="paragraph" w:styleId="NormalWeb">
    <w:name w:val="Normal (Web)"/>
    <w:basedOn w:val="Normal"/>
    <w:uiPriority w:val="99"/>
    <w:semiHidden/>
    <w:unhideWhenUsed/>
    <w:rsid w:val="006703F4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9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878</Words>
  <Characters>5427</Characters>
  <Application>Microsoft Office Word</Application>
  <DocSecurity>0</DocSecurity>
  <Lines>187</Lines>
  <Paragraphs>128</Paragraphs>
  <ScaleCrop>false</ScaleCrop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Arun Singh</dc:title>
  <dc:creator>Singh, A. (Arun)</dc:creator>
  <cp:keywords>HCLClassification=Confidential</cp:keywords>
  <cp:lastModifiedBy>Arun Singh</cp:lastModifiedBy>
  <cp:revision>2</cp:revision>
  <cp:lastPrinted>2022-04-11T10:39:00Z</cp:lastPrinted>
  <dcterms:created xsi:type="dcterms:W3CDTF">2024-07-16T09:55:00Z</dcterms:created>
  <dcterms:modified xsi:type="dcterms:W3CDTF">2024-07-16T09:55:00Z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c79e8e5c-8fc8-481e-9dce-8fa7b5be3ebc</vt:lpwstr>
  </property>
  <property fmtid="{D5CDD505-2E9C-101B-9397-08002B2CF9AE}" pid="3" name="x1ye=0">
    <vt:lpwstr>zEsAAB+LCAAAAAAABAAUm7eOg0AURT+IgpxKcs6ZzgSTc+br11tsYQkjmJl37zmSl2QZRBBohGJwWuREEoJEkqVRkqEFFKJ59qt1UiWd3XKMxwAj+gse5bfjoTXDSNjqyyIvNiAVMeUma5nEdksDP/PGkSMxaoJMAAtQDDvlmJTukksiLmvviyJYBwRfbOCF8HLSdJLEkqbOoJ/EwZMZ1A3jvqyZAKSe63ieYsPCm0+GRxEdkho34M0v33NrGse</vt:lpwstr>
  </property>
  <property fmtid="{D5CDD505-2E9C-101B-9397-08002B2CF9AE}" pid="4" name="x1ye=1">
    <vt:lpwstr>ah4Ct5thfOiyc+Or4mO5goXrUgGKb5Utv2kK2sibx2rVhZega1hIyPtLf7ffCB9qZNUipljTRQglCJJY3QCnLSpstqrsyZhYYAuF7qabIaDOadHwjAOydfIoEGPyHLB4S7d9n3UP/8QXUh1vDJ1/ReOvurblLIZ9U/VzEiQg79/QUxYnD0MvIq78tBuG0wDTYQfpA89rQ9wyJM2YDO6cf9ZQg6DGc+uIdfw/2QAQCKt8WIfHQ4rdsExb0vAeBQO</vt:lpwstr>
  </property>
  <property fmtid="{D5CDD505-2E9C-101B-9397-08002B2CF9AE}" pid="5" name="x1ye=10">
    <vt:lpwstr>DGsdKkAdTLeM3OeaYpDHLBu3gQLC1oF6otsgZiasBZ5icZ3RQBLzSE60ZuJHWfVhE2f91g33mkEuHIV2dyXOXV4juR/mAZy4VuEmffhZVbZm7nGoF7hwcXwnfStO/0Mj60b/HrCr8QSz8qw1CaicWp0f9m2kvEnGNhpi11JPiM2hPOVJjt7f0YQ1TQzjuL8pN+XC/E44DWWfvkxfM411YAA4epbCT7ZnLRafa8lR1gvG8HfLcYnpneSsSPnybiL</vt:lpwstr>
  </property>
  <property fmtid="{D5CDD505-2E9C-101B-9397-08002B2CF9AE}" pid="6" name="x1ye=11">
    <vt:lpwstr>IeRshsPDWF1qCNmrpGExUZiu4WXGufG9IBr+/3BwWSEK8ExbUV+vqfu2UJwbAB4kjnlF7ZZZS4I0DB03/gvfktMoKpKEKuuYqBtlJLqQEU5uarVQvgWvYmSICdK5HWhDdPfJak59ssWMd+ZB7t1JWUbpY7N2BYfiVwiwczPRo1lYd0Pme3uHQTwnrWCutuUbQrZhFqMUKZYOAdcmoua9+BBExiTl8z3dVFGJEcxN2I+clwrvAefN9v7jP5ouE+p</vt:lpwstr>
  </property>
  <property fmtid="{D5CDD505-2E9C-101B-9397-08002B2CF9AE}" pid="7" name="x1ye=12">
    <vt:lpwstr>COpvfR6PM4wprE6+t8WEE4MUgiRtyIJwyx1b36b1JNAKk2Bi9cUbjRk8FV2YAYHbvadDkduQgxc+5u2YABKIfoTDLl8D/KRa6Uu6KCsI5yZPPEpMkMeAuPa0CyibOtLCqnX5BNdEodouhQ9DwmRSUP1gtQGRM6MQ7j2NS0NS6bTaFAt0YMgrIz0WIHcmA5Wsr8DebgSn00O7lBqxddoK06I9XFtna8hdpLUb5UqHxuluMdl1bwj1W702dPPFYJS</vt:lpwstr>
  </property>
  <property fmtid="{D5CDD505-2E9C-101B-9397-08002B2CF9AE}" pid="8" name="x1ye=13">
    <vt:lpwstr>C/D1s9ue0PeezkyCHoCOFI7/xTlrYTk0Nda6vyxf50mfNpwSqR0p9RGMCrtYuqjNvODdWBwC6HO0EOp9t5EhtyUoZoHJe7stAzHULV3Lb5U9AVpcaf8uyRzV2DBQPlNzqNkp84H3CyZlntPdxTAS25QtzsOMndpQFIhg++EkDB3BVktAUn2bD8lyfzrjpnbLeVnSfz4+kUvugJPPYYXJU/aPTTos0jx4efmhN+2BifuYhy2t5gxB/4oU0qfagt2</vt:lpwstr>
  </property>
  <property fmtid="{D5CDD505-2E9C-101B-9397-08002B2CF9AE}" pid="9" name="x1ye=14">
    <vt:lpwstr>CeJrzdW81peTbrw5EoU6TO0bhAKBcVtkqNJwpfboXKtudGkj8NH0yZYlalO4+NuR0P5lkNteKSczpIQjASo+Zc5x6PIzqizu1J70jYl3ipmev266gGAVjEb36kFYiRe0lEbo4Op/jdsJkZQfiwqw0GZbP/fXoOtObqx/8KVvARGHae/IXlTDByLy0CO+DcHogcgjlElypWG1I/mvoUewq+riPkP0aeG/3PG9eLOXJOWRBWwJUf0FVrga/7i0079</vt:lpwstr>
  </property>
  <property fmtid="{D5CDD505-2E9C-101B-9397-08002B2CF9AE}" pid="10" name="x1ye=15">
    <vt:lpwstr>KJMrVNr+ykWIBXANrca/t2+XNDyat6gEOMeMSoyDr0JIhFioTcgFFJvHAg85EAX6Ake6plLERp1/Y5+2o6imDW5RqO/qLaOiBYMZxnyXfCYaYvLtx4mfbGd/GEC4iezum2t21sOKrBtMdkM4uImtu78Ck+P7Ztv5oVdZ61shdNONj9CvG9k2bweeL8FLBFICw2nbgHNPmKgdqC+FVIX4zcjdW2TqjPE+qYhloX4iku/MyDBbEwjd7nbUyM+xSd3</vt:lpwstr>
  </property>
  <property fmtid="{D5CDD505-2E9C-101B-9397-08002B2CF9AE}" pid="11" name="x1ye=16">
    <vt:lpwstr>0ui9yR8009tFOVH52SEF4QlluNtfs5XKdGMb6UYpT2m654tTD7clJoFiT/IiJsVAFgVanRXsh5V+bYfGQXy2QWpxHXuFSqOiunCCQMvX2tTiQ08obVnnOZCTsYzXg7w5LWSX9WBaPxJulDF0NCIB34hWgFJp2WDNzW8uaPSVXaoXIGaYC6sMzZrcC+fjdVJLt1xCNWFvq0ljF7MRECKXsYddfp3vFnm2pIWvfOOkFBm97c5CPp3H8qSXyqG1+OP</vt:lpwstr>
  </property>
  <property fmtid="{D5CDD505-2E9C-101B-9397-08002B2CF9AE}" pid="12" name="x1ye=17">
    <vt:lpwstr>QaRw6baGlSi9LtPs4VZrbDN/cfqAp6EYvM5Co7Lt71ZuP6QjAU873TzGF2Lst2HoKCeJzG8malhmg4/LiEB4JPBB31DJ/danlC/aCi+j0Ih0sTm3/tIHjTi6mJLxNASOcLaOalsehD97dVnlYkdzwa/TZjg/60OACWZUf0HxPxAx+O7PeAEcUB3hUpY3GYLL0n4run69VSc1iQxjlzCbMJlS7fy2gzkm6BFaHdgVJhJetWBEXuec+DYvU5Hjihu</vt:lpwstr>
  </property>
  <property fmtid="{D5CDD505-2E9C-101B-9397-08002B2CF9AE}" pid="13" name="x1ye=18">
    <vt:lpwstr>/NtoH+/fZ7tKDi9ZZLkhnltuk0cLFYTaaB6R6hvHOWc8/8F+fUxQaW373JcZaiTJQPQvuenfq9kDS/jFpMt1CV4eNuQJXmPZOHD/Nktdtfmyn9su8w7cxFxXhire9BVSJGM7xzbVSWZ+zSuikjFBmOJ/HYjrUZgy3g9Mt9MFUfeEC33oQDxj2+Gg5U+Q6dX5cBDxTLyd0DgednqT/2/WWaX0whOjTRZG6ccLa1VAG6+toU9oZxIuxDmnpz0Y75+</vt:lpwstr>
  </property>
  <property fmtid="{D5CDD505-2E9C-101B-9397-08002B2CF9AE}" pid="14" name="x1ye=19">
    <vt:lpwstr>bSQasy775LbHy/dI5fqc7yeC/23fCffgrlIWe0seDyJaPivHjLOrDwkgz9XePrlt/1Q9XCVFP0rc/vAnFcIbPwOk9hJd/ksHKDBf6ENcZdr+4a7d4qv/SjC48iuFFfeqGBZNaHLlaySwe8RrTCs8viQ9y3Wb3JdySA6/S0PDZrJUdQm7jjMIvzEn3DPEgjAiLTqFDRY/z6HsfVB5DCLCDbkhS0z95IWyRpTkfsKW+kglsDnWWftzWSnDo1lOOFv</vt:lpwstr>
  </property>
  <property fmtid="{D5CDD505-2E9C-101B-9397-08002B2CF9AE}" pid="15" name="x1ye=2">
    <vt:lpwstr>Cnq8hRaF+6IBfzz1TO5qHdJnh5JQgnyeAJbIdLETRNuhREX2fAia3Kx8u4z87ZJub1l4iRCO6D5/3G/+7UPn7G5t3F6AdKRAJAKBX0WS3lThl1ILcwhq+aDVMMyQsFFouvBBRaDWrmA+UftDcQ8Quie7acXeWMWtYaN5vnRCKq0LdZL3M2cKcN+K7gXliXT80QywiIvbQuzgwrCBdTGc8h0u5TirA0juiIcu7KMdz2HNvRKXysfXvUFitRWjJ1m</vt:lpwstr>
  </property>
  <property fmtid="{D5CDD505-2E9C-101B-9397-08002B2CF9AE}" pid="16" name="x1ye=20">
    <vt:lpwstr>laFk1k7ThNiexw1Wr1mdHRaiYDSje2J2pYr5PICKUQ24rpi/t5/BM5EmMn6EbgVSlSpCP/le28LgOpg51nL1ReGZNRAo7EXrk4+n8Bo0LPoilHnM1YBy1Ow2jyWKW3I3meHwC0CV6pFMkAfp028/P+c5/XSgvSJgLnmYkXtIaxPtpK6iNKRfLn25xYq+XxA08WUW6811NdiDMHSCs9YMMHuQf76B2nsBroGqtK5KT93NXZcjpSxTgwzwumLbsjq</vt:lpwstr>
  </property>
  <property fmtid="{D5CDD505-2E9C-101B-9397-08002B2CF9AE}" pid="17" name="x1ye=21">
    <vt:lpwstr>DoOBeDi5tdVCBYt+Y8G/u/cArO1bY1d+Y/3jZ0MlKM7frDsULQaw/NEvKA1x8lLVhB0dpSp+2lzt8isjEFUorecofIWnwNrDU6ZdbN6aPWYDO4LiBNPnLl3v2v2o54XrlOW8qEOBBLG+JkpdmCBb8Y+kW/rLuHH3xZV3tQWvdTpPTn6yIF/xpLYHxkxlhL4JVFZkR0uEodumTWT2D+e7bI4+Nv9/6vGuClMvfMjnhc3RCdoYLInNLf/jMhFvzHX</vt:lpwstr>
  </property>
  <property fmtid="{D5CDD505-2E9C-101B-9397-08002B2CF9AE}" pid="18" name="x1ye=22">
    <vt:lpwstr>TmCIl0HM/Q9wfTGz4SC/GuG9uJLUwaGGVA2fh7HoMwEx/tHnuXhghJ5r7BP/NIn7AB3GX/me/JjA2QlrNQN+nB+PUpVFJLDQqEteCrePoxpuRUgHqtasZzTwh8XITTWAYN/asADZEmgatAjairxf9qWia/Vo0JS1RnTUuCFtPDypl+SNyFz5pv9hTodfOrhFkLItCnlCwW83SN1hF3+ybM1wQU0Neuo3HYdPFkF8fsfemvQQylwTEo1gbemHVi0</vt:lpwstr>
  </property>
  <property fmtid="{D5CDD505-2E9C-101B-9397-08002B2CF9AE}" pid="19" name="x1ye=23">
    <vt:lpwstr>rU+6e4PK4xgec0iZbFtOzJBkAtd9TNIO40/a4zbqBTEHEey0ekHDIMXPsB9bT7L+k8RVeu5uF+IN6EllWb3mzhSZO60J+0MMWkqoqFZsxWn0ZHLpAS9q3UutZbklP0SEiIFGoT0Tf48D6udntAOJb5+zs3WkJ2XA3MKmrhe8adME8ThZ2tuvEHxJcRZBlckSzK73eGeAtI5F3b9ZmjhLs1t/8Iw7b7dqkHRO3cAipake+af+Ko7ZB1Zvmrb2B67</vt:lpwstr>
  </property>
  <property fmtid="{D5CDD505-2E9C-101B-9397-08002B2CF9AE}" pid="20" name="x1ye=24">
    <vt:lpwstr>Lv4e9yri5d08F02uvlLUxdBHmDiPzCY4n6GLH+KBzDr3Hs1MNr3FnNrjcnkDm6vCHvt07TJMShWERpx3oV9clr8or2PUhKaZsMsq21mq7NH4zWWcsAETllnAJ3Isv2sy901tVCBHcOtRMGmGybc6DdyE7MHYwdqWo+/vTJNfdfnJDLJTXUT73Du05qYq4M8QEM2Q7Q/T+htKXas4J6hF9LVBHtXUNDbvQWWwS5aTebNpFDGigjDMmjMEEnzOG9x</vt:lpwstr>
  </property>
  <property fmtid="{D5CDD505-2E9C-101B-9397-08002B2CF9AE}" pid="21" name="x1ye=25">
    <vt:lpwstr>8xCrketmPn/YKezEohNfhV32WTWXw155GNMSRYoEFqDWQ3DUQUYJ5xiBH9Lgq3qqzScRq4zeTttXaT6ngagm4ucQy/K4XMlUhJNupTc9iCI3QJTbZ3I7GSN3mhCjTdpJmjVk1ObRgHnwwvQrkZyde2ZyclbDsfKJQl100S60rN7871msoATUhxh6xH3hjIzRRbflLUxcpS0DLRgRAflSVn+kULBfAaAOKOUYR/Bn4likYRk2fXzfvYa3Y4PbKJP</vt:lpwstr>
  </property>
  <property fmtid="{D5CDD505-2E9C-101B-9397-08002B2CF9AE}" pid="22" name="x1ye=26">
    <vt:lpwstr>FZOXoVxGGvLVkQ9hc+oZIrGNlUf3+NqVTVBYlXehCo4v9oivFXQP740pRJJz5GHqo5m/ujFVqEz1+BhQOcFLcrRi1ML4fPJSopnonBfp+Rjt2Odn/pdy4jp3x6M4iswUrH435+BN3/2uETA/fRo19Rh8tbH02W2tZ1pKM+1snn4dxGQkLpx1/+tFHH7rgBIj4TNzi7PBI32Oz1gADGJLs1SAaDjxZ1tzZSgooUvhh3WEjwz4iox3juJzr1F2FxA</vt:lpwstr>
  </property>
  <property fmtid="{D5CDD505-2E9C-101B-9397-08002B2CF9AE}" pid="23" name="x1ye=27">
    <vt:lpwstr>4DU7y6rWNfd/U9Sy1SM95HJdGIhlaWghIkDu7oX2jHmx2VT+g4e8KM/kI/gR+OF3DbXyZbkZg7LymGfZ/XZxIkiYr8h0fY0ePnWqyZSEJdvcBLxD6ZSYQ+oPkGiz4tcy1Hh1t6az8EqqUokK6qG0YKLgsIJex4QgEB4yTL5bK3ycnV/CJfBgK2Es/C+HNYl/NWYWOWTyh2qNjcYGzvAWM+S58fNJOZQuS6vLJgozs4n+34hH/nun0olFUDtRlDQ</vt:lpwstr>
  </property>
  <property fmtid="{D5CDD505-2E9C-101B-9397-08002B2CF9AE}" pid="24" name="x1ye=28">
    <vt:lpwstr>9HSwOTCL+WxWJ/9SGDdbd9aFgXt26HMldy3WBMr/hN77TWfrEZcNdMFED6Ad/xWkXj+t7T+DQtkOEKFarQQSUVUBwkJJhoeSxKYY6qHmQVxZH5a9yBQyXpULpJzQ4T8VOwrZfkjCDpcG+7hfOZz6OPFPmEDcel9efVUdDyvA7rvtiW1rbaeKVMNrxcVThE72aqQd046qK5sfcUwfpnyBgt4B1YJg3A244WdFT6t4+CeIiV95aELVRLEyQ+W+5d2</vt:lpwstr>
  </property>
  <property fmtid="{D5CDD505-2E9C-101B-9397-08002B2CF9AE}" pid="25" name="x1ye=29">
    <vt:lpwstr>RcbArvLs71/s5Fv44mtLUdW43Igb5RUIRgVDljcNy18bmUoSUUJBTDfYXPUlbnj3+loT71M8NCXUacTuq9PH0yIeaMbKYnG5whBUi/lUEbR9yXNNrXjJaA2UESVH2+P3UMKGg9gdFeU52aa6pmN+ivt0+RKBJj3ucrzdJfKPVPzVbZGObAYld1GRXm809EfWiewD9hJojTyMiVq+AweWeDT24gdRFw20gn6i7EzU0SqD785G26EX10A05WU4KBY</vt:lpwstr>
  </property>
  <property fmtid="{D5CDD505-2E9C-101B-9397-08002B2CF9AE}" pid="26" name="x1ye=3">
    <vt:lpwstr>BospvvcgUWiqAzkmRLBXQUeXTBU3MHswvLQxWrmAUwKig9Qctf9W3XgdoAxmVFzgg9z778l+k2rZ6lHqWHxV99a2vOjek8w+vfENZxpfJV33K1qs0RXQC1xlKOOGPAu4ja8bJhjafLJ9jeHmMbckbPgFmgpsI6UL1KLiYNH836G4YaYV20wQjF+bb5OAMHqRoyt3+QA7tRfEb/swgKVoNPlcEdamYiFHv8uyTD+pjPSGTJEyiwcw2465DOcjcnC</vt:lpwstr>
  </property>
  <property fmtid="{D5CDD505-2E9C-101B-9397-08002B2CF9AE}" pid="27" name="x1ye=30">
    <vt:lpwstr>5CcwAkxQrhersQHQnXrq/fyGJzAxBF8gNev6l4fK59J0gLMMablYv/0o92+eiHsC6fTq3p4s1AJtHqmacikkirDD9A2iIIJXNG0atbqVzj1r+eGVbT/o05aWJ8G4DS2WZmmhVREp9a4plXzFC8OsPI3/UegT11pfnloWmBdD9lAWcaqOJsxkZLxh/RsfYkC2Mt8t68tqZOzTUFPBwSMY/b8SVlZRiPoVneQqMGqeB3FJDlX6kJQpxRaUU54sB1s</vt:lpwstr>
  </property>
  <property fmtid="{D5CDD505-2E9C-101B-9397-08002B2CF9AE}" pid="28" name="x1ye=31">
    <vt:lpwstr>7tv8eeHEb/ZFoTqMdgF/DWtYlonTq4uW/BF5/GwA1MqNJ8rT5jcRYIwAnJNWFxqRZZJ3tXF90gVoHjeJLdaJz1dNaHkt1JT5KhlHJn0WVJ/QGrDKQRzFCgxUYyIfSi6l+B5k5raZLOsEEQNQ8AOa2ycscFpfohEk06F6jcQw3UXfwQt4kfQnJE0aJy3B/062CaNV0UOHqFYC0WPEZ9rkf03aFP1QuOfCkdisnJODjMoF5+Lkt8yg0+9HBz6aGvz</vt:lpwstr>
  </property>
  <property fmtid="{D5CDD505-2E9C-101B-9397-08002B2CF9AE}" pid="29" name="x1ye=32">
    <vt:lpwstr>QZH+UmjiuQAW+ck3EQOm7TFNYmiPRxeNcrYAD9CmBpOh+AYgIwghwWq8mH9pgQOPbTOnH0oxyWcoP31nwb1noZxtcGNlS3LZ+6v0fKFUz0I5bLFh7L71pWwKfIaKrs4Kyne6rNI1S3b+BTqog+7zVcaIPF16DFv08+LY57Dcn1dL/NyhC1LqBYaEc79r4od8s8isPr1rrYG7sk2dKnB6pHTKHZfaTakXl7La5s/P0YtzZ+Fa1/OI8fEjM+778NH</vt:lpwstr>
  </property>
  <property fmtid="{D5CDD505-2E9C-101B-9397-08002B2CF9AE}" pid="30" name="x1ye=33">
    <vt:lpwstr>w11aoGyazqVtCE5p56SdfFhQyI3KqpdIDH/hiOKZ5N22IsMHI0A86SjgUn4gNhh1mStxWMDL7nsBcI1kgFy2D8YLS60PdMubKCslz7ZmNQeIZyXyzdVOcU2RmDvXdP8APtviXiqzTEm/vg7rlQfXXUrrxZgmRnSQn7ROCwt7TrEq9nDMwVTbi8aKmTfMrnCUzKQYfRS3WPn3PSZvltnsCCgxC4sHi6undPiRIh/nEDElY1sHAJ5KVj6O/EeAdcQ</vt:lpwstr>
  </property>
  <property fmtid="{D5CDD505-2E9C-101B-9397-08002B2CF9AE}" pid="31" name="x1ye=34">
    <vt:lpwstr>Z+JX21LMoUaoPQj+zosYAnrtH88KE/oE2Ka9YxLOa1CpCSqZXT/4Y7vWZbppcfnu3jj2b4gktORbRU+IopgvV1k/2EqvhpbZEkegBJFTMDfruQe3hKRFizbzKO73cm50icYg90N8POodrQpApXnPOvvIpImOGS01ZulAFir7jMKFpZdUMrPjOZK+Dwd6sFs4WlcsAMz4jRXUVIramF2NUsGezb4TYxPr1GgIS5CYZ7q6aFMWmrkLXXAEgie8uhq</vt:lpwstr>
  </property>
  <property fmtid="{D5CDD505-2E9C-101B-9397-08002B2CF9AE}" pid="32" name="x1ye=35">
    <vt:lpwstr>2DdYrTvT3G8qG8aRBmLhPoMgL4xlrHKizxiu9sKSWTjQLIrN86h9TQsgR1SkS7uATL5K4ixCIRYaCwML63rGoAgDeXfv6O6Xy+6PgIi+d/51wgvqnq9xCLjXWXP8YZwkVxSR5I140rx/olGy2l/beBUX0BK500wkH3iz3w864g4wRaSLH3T1BvbpEuo+8a1JqUmLrw60t+7uz8w2FmskpSR+cqdaGcwZqsOFbkZSGw/R6tjtb89LX7n34R6TaWL</vt:lpwstr>
  </property>
  <property fmtid="{D5CDD505-2E9C-101B-9397-08002B2CF9AE}" pid="33" name="x1ye=36">
    <vt:lpwstr>9ucn41WVwPmQctnHExS1iUnN2p1gDHj6aobqcW6pLG/wFRdJwNFPgjN7xtivd97oUFM86kFdjUDhympzLazWXD8zgx9qkiYs9DkOLfroDQT2oblFtTpO8OuafWcWnzD3t3wz76V7ZpYgfx2bON264C5S0UNnlKscebCNTSHfqwJOlx2pBYaL6Zi1lHji0dOoU+k72EuDvrTJUcmHyfcp/p6R9Y27MoYTTG+7FmQGz1KAaEofDsDwRCUQOyvOI0s</vt:lpwstr>
  </property>
  <property fmtid="{D5CDD505-2E9C-101B-9397-08002B2CF9AE}" pid="34" name="x1ye=37">
    <vt:lpwstr>y+bIg+mviZUD/gND2oXKgTMBIO9TwtR702MrmUhmZSNponOnaf2qHrawqJW+JAdQ6zMUzzNZNpaub7gToH9Cp6WoPKTfyGHw0izEbhXL6iMabZ6Akj22JhwU37Vml2L+W/nWTHGNvN2T0EfULLB7Fewaz+3sBhZ7Tam+Xe0R/OYHcP5aUj3b2QKqyVje2akdR9YSsoX5PeQA4lljZuDVR0LExLVww2ttfB0+brjP7qfM4Kekxw9xv2FT5+iAs0W</vt:lpwstr>
  </property>
  <property fmtid="{D5CDD505-2E9C-101B-9397-08002B2CF9AE}" pid="35" name="x1ye=38">
    <vt:lpwstr>HsrTFWxhA59AVr13z28OYM8x86alu6soXtdGPOufVIDBME7MQmJRYftDpbL8ivrAvJhqk74Cbgo3NcmEvG9sbIfc6y+0NBIPLCTCtmxYsgx4yT7swv5Mn0HMQwMVsa6XmekV0dXhCMZzQPWKrqmRKUfnYtGwVAOBg4vgcybrnN3Jj0qurJwxMX9m8JAE4OeczKJCClgcWP8bcM6d+2oAV9sIVTEt9Kr5xF8qU2dWxwPXdm4l9moafJAfWFApHMS</vt:lpwstr>
  </property>
  <property fmtid="{D5CDD505-2E9C-101B-9397-08002B2CF9AE}" pid="36" name="x1ye=39">
    <vt:lpwstr>CT48QYgr92FioJdbEFyqq7gjvedE8QN9e9TxWzvATwpxt9IpJ5XmmCO/Obfh3JM5xEGH1CkAjfrQHhvoMq4FiG/nfQ7lgmAYS4wlIUB8ItXvd2qaq69pJDfyC+eU9gPgN/lmgsW2quodLAvhXSon3L+w0Xx5dqxnFSAXG5jkQ8k2qdJRtHJbsWNcMp0GiguPQNdZAh6tWag+XvdDUuNKdMXr77bBczlaP7YJj/cABIgwqCmoiUm/ZI/Bd65ES/1</vt:lpwstr>
  </property>
  <property fmtid="{D5CDD505-2E9C-101B-9397-08002B2CF9AE}" pid="37" name="x1ye=4">
    <vt:lpwstr>mEOxNQ72SmX11eNWlw5S6e5Ui29MzQve+PANp39jpP50NeI33RYzSb/n1yNSZAd9TCup2zIvOxUgGE5f29OhCPD5jDw1ZEPIbGAJ2IJTmuTdWdZDc36Rj/y0hsldBG+g+s+ha2duUykluSOUF5gQKWc9XrUo+Wm1vqFOzT7nZM+tUFAZbvL7dJw+nPQFWijusU/RESXjlbEzvyDvYRjMUNSmYE+cY0536tygAs+U/s7jc5IihAveWHBjUlZWtIu</vt:lpwstr>
  </property>
  <property fmtid="{D5CDD505-2E9C-101B-9397-08002B2CF9AE}" pid="38" name="x1ye=40">
    <vt:lpwstr>apV8+kGXkjVMYxXBc7kYpcm2GblcpU0/6agjC9OlTOcHQ5YVzE2kAibWsFFQR5aUvwaTXHTTQ9oZMN/j2PgH1ykZS+tk43yUJzGG0wlAu9ye3OVTF9LewMyrcK7R+hg9Aq3firGZVAWsn4nqeftZziWGFjUqU3cz0rk1vevD6Z7FFvRszi8LENmtZMjQUy1rhEXJ0omvW4YXIYKuoXLN79kjgLb1C3Eur/rzZKibDGoK8UPN51kjN3xHv6IBrCE</vt:lpwstr>
  </property>
  <property fmtid="{D5CDD505-2E9C-101B-9397-08002B2CF9AE}" pid="39" name="x1ye=41">
    <vt:lpwstr>S/8iXUGGfCQTZaWmwvN/xqNzMEOriz64RIwakaa1AXd9IBYkQIq1EjLUKH5gHoY6ySqeaRlhQ5tJ8Aegg06gJCfupHJ973gwssZ6a0a0XZfjd7A/xRcE73EFewBquXsUOREPihzGW44H60PssjjTAb+1M9bM+j2xvYqpb/f5Fxh3NlEdKx4i+QuI+Ht/AkyetRHiNBiItE5I9UWtTh3m2fJ9JP81ORQi+QasVF2TdmnFxW26GqQsIC071y+DId4</vt:lpwstr>
  </property>
  <property fmtid="{D5CDD505-2E9C-101B-9397-08002B2CF9AE}" pid="40" name="x1ye=42">
    <vt:lpwstr>jV7gzkCPf5MzlwliNRx4twjEoXgAq1H0Yy0Z8Tyc2X3UJLfLQ2B+8Hh9tZDVT2R9K+FN7XfT/8Tn5iKtoAtogjdF84YcxhJILLWkZGoL/VI/8kYeV5jcwTj3Lyb/hGmqHPjOoPrX8n0hxsBTgRY4scD/q+LqAQ+Gh6s8iWmz7hGSq7HhUwn1q30xqYAfTIaeCZ+xwdoMmN8UW/vur3ZUnDDkGSJHWqwZQCn/CN9yIR0oMDj8/XvPevYJmeXQt3F</vt:lpwstr>
  </property>
  <property fmtid="{D5CDD505-2E9C-101B-9397-08002B2CF9AE}" pid="41" name="x1ye=43">
    <vt:lpwstr>HrTXZ60cVEQB3HVvgYKFIzhyMj3QFVw/eQYNPheM7DXUfOBvjiC4hgInQAKn6x+YVKQvkWY9znb+U1APERk0W0rSwRNwfqI+FICRIkFxAgim2dwERghZraAret+rSADl7eV6N8UHJka5I/9Pd5mvwfHSB+KPrpnLKA89h1Z5iJbk2U6E2nQSgfyo8P7UDSD0XZ02U/nDorZyofDqCNJptLG+e6tqsFEz9UyrG4vQ8XJzeBWQNfM0oBkDUyUh/RK</vt:lpwstr>
  </property>
  <property fmtid="{D5CDD505-2E9C-101B-9397-08002B2CF9AE}" pid="42" name="x1ye=44">
    <vt:lpwstr>I4IvJYvR3bunJInB0k1GuS0kEV25b2HsKBk/qULp7wjfewW9sBb3Px+UsGChvQVbgIz4SGmJ2OomBuxDlYvN5Iu+ksSnOAiuDvO4oEX345zgECsXq98jJqdNxAxOqZ8Pbr3lPJ7VC7ng1J42JakUeyY7cv32mF9ltHGzWepoCEBdLRbd0fFwA83M03HA8943cuUCL7/7dslibZ4yjXIQLeehGoS1u353jgkALZoJoQLbTJyHoR7mXM5+JNhfiS8</vt:lpwstr>
  </property>
  <property fmtid="{D5CDD505-2E9C-101B-9397-08002B2CF9AE}" pid="43" name="x1ye=45">
    <vt:lpwstr>VSlGsFOYN2a+LCcG/4slZqaMM5x8H4RPh52fAcq8Ow7LhNVCM6ghvA/b0g2hxjj7vUn0lBDtekOm1YJveptpPwkKVx2t+ULajtHWYCeB7JqrBYA43k0/3qNu/kZ8DtBK8NmAdemkHP+gQDEXy+UY1MQXVLTA5G+fdEDRedpF2U/ih+htRasH2fUsSWHp1AfSJKXt+dymUUNyQr5noxzvXSgCCoh/A+Cz/KUxmIi1BnZjfUQ34tYliev7gnqQ1Hz</vt:lpwstr>
  </property>
  <property fmtid="{D5CDD505-2E9C-101B-9397-08002B2CF9AE}" pid="44" name="x1ye=46">
    <vt:lpwstr>nW64plMSSJKtisYHATyy7Nnvxtv0pCG7VQEbY2Zp6EtJm6UdvzS3BPmta7589yfk9xVZGlEBnf8UGJS1QuyrCKm96fwWE+294H8715sRt3JEZB80wUaGwcRNeUX0fW9KoAUAsvrbr1FfcEsmHi96JI82T6BUYzgbCoQ4p4rResx2TWEbDtP10/s6dOJOJgoozYAkK8SCJYo+ln1rgPePVXHF5p9J50YeZev28s01NRNagYg6kcl+ANMluX6BXEk</vt:lpwstr>
  </property>
  <property fmtid="{D5CDD505-2E9C-101B-9397-08002B2CF9AE}" pid="45" name="x1ye=47">
    <vt:lpwstr>dahIeUwDieMXQxQa0Tc9CLz/DiHoODmweD+kX2UjZZno1CmdeSUZa0KPiptsszeMLBmfKa1N4C4DGQFgB8k1MRQTbYHBVeVeoehtocdXeeYVuMcioR2DyDH2r+hZEhnf2CIWg4A1/ISq6h0g6rPr1A9GCEqVaXhalooKBwSMsz+HnZbhHQb094MmH38iqBftxh6PeDr4sAqHddJuzus6MAJeZJyOXhtBZKYSzGmnJJ1Xp+gC6PdolYrylWtpudY</vt:lpwstr>
  </property>
  <property fmtid="{D5CDD505-2E9C-101B-9397-08002B2CF9AE}" pid="46" name="x1ye=48">
    <vt:lpwstr>LZRE9xAn5UXHIqARlDfV1Ylh7pQnewLTRXDHYa9RjkOZgbL2YudFORpC/zpCS7+gBJTOjtiy6nM/rW54JnmSYXGp+ftTp69E97TDgvKsQEB2rBqJ026OT/UgCxeYg5WKFHXVavykjY0W+kESEOz62UC0GEcAEX8UH03enpjXA4EfEvBOStjGXeG+UH8xLlow197wUIVnJI6AV2kb86vc2EiSKvSmvOu9c+xX5lMcsuALqVCL313v38aDBiuAgPw</vt:lpwstr>
  </property>
  <property fmtid="{D5CDD505-2E9C-101B-9397-08002B2CF9AE}" pid="47" name="x1ye=49">
    <vt:lpwstr>aIae0EZ4Wml//I/mEPjWvTx/IRpmsDwcBo+aMdJ5C/DTbyi4Ae/dGBEq1qVSIeVel2pGMdW6FSxbM18CNiflJLUbi7oN/inxN7J+jT6EhrvtWT0KV57EtMlfGBCTIt/mvSOBw5cGSmDfsE0U/MjBjZiENARQ7AQyw9FA64Jt98bWdktZ2Vf/1JLA5M7YRdnWdGxS/NPdMEFiGz3Eu5+bdk7HeHtmwf7oBr5IRauykGdwEEhX2hX5rBGARipZzul</vt:lpwstr>
  </property>
  <property fmtid="{D5CDD505-2E9C-101B-9397-08002B2CF9AE}" pid="48" name="x1ye=5">
    <vt:lpwstr>R7e+TPOC2dUqz+1laJ5hvCh+X5lFlPcTJWSJuQaK6pk3BJ5OQDX6mvXoUq8LTSKmDWKu+Wou3N+I5og1Wfr3Xds5KLnYCOQ3G1ZXkJ1+HhkiYvC9bqFMQyZRlD0NQJayXKwc+NrGMNAdhvhlPko26+kfEjXVys+kcbTbiWmA6e8pn4oRBojyvNg5ZY2lBbs8Lt7BK3d/375JadK4rXjk4Dknujms29wAgJPbyltzsv6NFJC4EWeUN9DiE+s1e5X</vt:lpwstr>
  </property>
  <property fmtid="{D5CDD505-2E9C-101B-9397-08002B2CF9AE}" pid="49" name="x1ye=50">
    <vt:lpwstr>A714s6i562jvO/ZM/07saHB0EowWLSIDsoyR/ODwsEpMzlLn188naubjrWTnBOO8HDJPeLLXRzhtMP8QTqA6DGAgWMIX/8M/CYPnpZsXdCB2P4u2yPH1Maj6NKaLrZZc51ufXmDg2AwsaQJDZffXcE7RKFqv6dvPSuzStWxb0EcQdzY6kK0flcvVIimPmYId+7z5R0xW23crMurH3XjtIMcqr3lb6gPAZrqUAAMMBRCHGYsOeH6DR15F7z4Z9En</vt:lpwstr>
  </property>
  <property fmtid="{D5CDD505-2E9C-101B-9397-08002B2CF9AE}" pid="50" name="x1ye=51">
    <vt:lpwstr>a2KROoe1rmeo7OtNHCLZLd5v3/19cOjID2rz0zxUpQWnOlQGS6xj9wjehecWapPaxcgtaykbOdTNOBb8HMY3JDQH7Uy4TseeiD2z9r8HhYFenUObVify0I+RiSmK4+WkU/9kJPLUqDv9Wi9ZfxFXqsv+3SM6CZZGbPFPxXCnNPnSsYKx+aWLP1MHlGZcxqu4bi31HRUHzsODG3N77/jZGgwryas/oZm1jie4qY0tfHdmTP0XanevHelEA/2JkeK</vt:lpwstr>
  </property>
  <property fmtid="{D5CDD505-2E9C-101B-9397-08002B2CF9AE}" pid="51" name="x1ye=52">
    <vt:lpwstr>ZLHnjpNLYck7Pg/7tRhC0DMo8z6STDZ6tmTtSa/zz1YZDka+hKpAz+C1hgx8+69A2o3cfw5fNq7+Jf3AHAqZQPvgydB9GROODB03sCGN5HZFfYaSGMLp8+GoCN580Gqi3Y5/vSaOmnd/HW79cHtTTy4xOrrdobUuUH35rGc55XGFhlH22oPb298HveOYYqqbcr6KMBm23YPtk80z6l34Q8dfDzzEykfaBn7M8FdB5fRGm3RNoIStiFUSYGNqO21</vt:lpwstr>
  </property>
  <property fmtid="{D5CDD505-2E9C-101B-9397-08002B2CF9AE}" pid="52" name="x1ye=53">
    <vt:lpwstr>/RCqJqR+2H8IsvRdtmtMWk4phA8W8/PjGcBbMjDQAVHCN6LOsauGK3KHeSLqksqHroBQ00tfL3TSqb0ugSryTvL9Ib/R8LoGRZ5jfbe6/8IAJ2cCx/ILVjYnWauycqlRxGkwv/SLPj+bn8+gkIEF+bbvyw8eAUBWkzBcvr1nY8HgfyxVfFsjOlLKgIi2SN3on3EeXPx+Dj8fgCA59B9GRKMENB7i9dAkpEGSoE4cy9smAgSEYe0DXiV2T5TfJco</vt:lpwstr>
  </property>
  <property fmtid="{D5CDD505-2E9C-101B-9397-08002B2CF9AE}" pid="53" name="x1ye=54">
    <vt:lpwstr>e5vI1dOl1w2RPFPhw63NIgWvvM/4a/ss60lPU8q1Eam9z4AH/E7Nai8pm1t5tRXYefK4/RtR5JHrrccUYx5j6aCK/8xa/2X/+1IxydETeqYfq5drxYPetUSt5SohBcePcIKspVvgwO2pd9DCFx/GCJ4CVU5+lmw7+dZ8RSlluR0loqqKSKIEhoexvuK8iZszTfxcNO1/junVcBTTMadUP8ntL2c+yXm81TimeZxZzIo8sc34d+sbxRt+M806hiz</vt:lpwstr>
  </property>
  <property fmtid="{D5CDD505-2E9C-101B-9397-08002B2CF9AE}" pid="54" name="x1ye=55">
    <vt:lpwstr>nUMCuzuyH5CQDzOJ5go8LnVxWWzv8hnsipgcoKRR+n32YLnPbYO28WbtyR9bz7uEW2GZgN0BHl+kr/4JUf91FVhFKZR9WMf8iwhAsSzz9VzzszHG80xsdwyseRjCBc9TQeIu8gyuQkHok+bLG6qfO/K3zo4H3ZXZYX2SHrrHMFvQ154aeUOLWYQRC1izYKQAcgv9xzRLCEdnXkddNMaHIQY4JH4uF0uId/mR30PzpDERvwnH1ByC4cZV3ldpvmN</vt:lpwstr>
  </property>
  <property fmtid="{D5CDD505-2E9C-101B-9397-08002B2CF9AE}" pid="55" name="x1ye=56">
    <vt:lpwstr>C1AJ+J6unzn2Jttnc8K+RSNj4Uj4XTHlrJ+TXGrNSsN+SUhTU8X7utjNSIyHf9T1bkKP8zeqBFePH/y6q5QhER1xfvLnCxMpyMriciYcA38bsfGyrTuUyVAbcbHprN97Si+S9CdAZQsRMXA+3cY1XcWSVAqiqy7ZAVQY5BsOO3TIYEYlHaFvn924OdEA4Bs/M1s/FDc2ZOhr1b1krIZFyJWbDVlImfeVtj/0rmDeLh9kZ9k2FmB3oHWVqvQR9jk</vt:lpwstr>
  </property>
  <property fmtid="{D5CDD505-2E9C-101B-9397-08002B2CF9AE}" pid="56" name="x1ye=57">
    <vt:lpwstr>5eCvBFgBlAlNfRuDn410f5z6x+l5JkPhWRSuq+A+bpoDV5ZCS5KM+vp+hJc1mnf2dexFdSg1iRiFLgRYBcQJ12KNhrKriPos46g8sxh4HFrTIqiNwmxtcpvgwWZl9ZkTCIfBhdyWo1g89umtOP3V/7RLlOnMNVcB5DdfIiSO2D/nFKIVwZlYk5EGKJOTf8abyD+puotgqtsOL7ksLIgC9bJgQUbIINLEstCZSI5pwEtysfSeh41cnZ1733y0qwP</vt:lpwstr>
  </property>
  <property fmtid="{D5CDD505-2E9C-101B-9397-08002B2CF9AE}" pid="57" name="x1ye=58">
    <vt:lpwstr>sKfl58b1QAJOzM2YD+/284REXmzMyV0UeGow8yI1q7noBx0l7jU+t8JWEfe0Dv8m3wSUQPfa0FEjkt5cu+FNPV3dj9KL4kgVIs8/308aAt5Tv8GLSJuI/VdnvIq6jdAtcsnpJOaBuqCDykp4DDVSMjfd8MBp2DHxu2SHFEAX3HOnIo07DWSD5WQ/hpmtDRrtb+PJpSlKGIEwe3fghBPNspboc0j7gUlM4qj8pzfQGhomP26QjE5DRCxjN4H2aCP</vt:lpwstr>
  </property>
  <property fmtid="{D5CDD505-2E9C-101B-9397-08002B2CF9AE}" pid="58" name="x1ye=59">
    <vt:lpwstr>7yTWimO2wKN4tYiJ9J+dSONv+3ypy2rL6D2PH3eMKAFUQIjMc87apOPAgImN8LrGTVqQjkY3dBK5lSCRyeZ+wX8lEI93CZui2tSCO1HvgruHa7iP9KO+TCIBQyBQRKhqLXk6ernAfHcUUiHj76+iNzojDsv+dMhUbsfh6zQIIf1GLOZkI/hCPEZUMeaOuK13SnjRnpqEocYGUQ5/yRXxdTAOojNzC/Z84oIuN+YVuX2NqOF9SsQi/Wl7SRAjPRd</vt:lpwstr>
  </property>
  <property fmtid="{D5CDD505-2E9C-101B-9397-08002B2CF9AE}" pid="59" name="x1ye=6">
    <vt:lpwstr>ArfeUaVcXYpoYr0yHL6kk1m5b18xqQe5t4FiderD58QvQx11fU1SsT55xKVwhUkx3HsOTr0CkYP4aHgCy8Z49xgW/vSC2oztcVRNrM6NrCoFtg/NRI+JXv3fGmFgu5rCvmDBbTHm5WeDUpIYa+v1kqx8QS3Jbv9rzjq3ioOcarIymYfFDdTAXlvVFms3iAVFblwVuuujct9om2pZ1STanpkwjMYbZ2VcrUBR19BJR2m3GJQrRO4vgw0rx4WJsMJ</vt:lpwstr>
  </property>
  <property fmtid="{D5CDD505-2E9C-101B-9397-08002B2CF9AE}" pid="60" name="x1ye=60">
    <vt:lpwstr>RVIQpyipeq0XpbrMCfzH0wh1rCAK1h9UthUcUdvLX/Q4geQPKdMkUxPGMvvQxm1tdt7AeBqffJJ6C44BnuawM1ZyOZT8m50KWpA/4vIcvw3NgCEcKPWLUsQ8BXTGROgi/hhK1I99QvjZR6fvEkZI0GXi2S4/+7geZoJjMfqBx+Zpc+8nkCRHjYdo/RnGm/QIxOeXmErlE5AfbfjsSdlbplTTDKYlt6gynefWfEVywW6cqtNX26/wWz4Z1V0Zh3w</vt:lpwstr>
  </property>
  <property fmtid="{D5CDD505-2E9C-101B-9397-08002B2CF9AE}" pid="61" name="x1ye=61">
    <vt:lpwstr>GADcsakld5GnR4WKmq33y26kF0ld0UWohzM6IBSKyk1OkgaQQ6QmVA95D8UDmBF0KNqQBVR4hdY2d5cgQu+ZpQ2cJy5BSKlv11kUaVii0oRh4gYSosx58RVSHoCogWIkH/EqCn2erpWSga6FnP2FOQvLuBs7Yke52eLzowM6qwNoExO+0BZCXahYQE9wHRR1xaWL0MCT7FEo4IGG9pofaYR/a5hIBxfXS0l1ZV0wkMROaXgNIFcDhgJTvVG2O7j</vt:lpwstr>
  </property>
  <property fmtid="{D5CDD505-2E9C-101B-9397-08002B2CF9AE}" pid="62" name="x1ye=62">
    <vt:lpwstr>Rk80tRe/Y48nms9UIb6uG05JxlQaT2ZXNoPTS3kprNVsQpeITOtrnQGaPX6wwRn8/6g7yG/Pd9G3QjbpPiRDqMkf3S03JGVnV/5sFQDAcx3eO4NmuWuQp5YMW95L7dqcRx88YBcvDe4COCq2buNsZzvo3eUFmu06og4HPNlj/248bEbgjNA1lltswJR0k7xbrtJEZ5KunO9XfgR4WiwjTwlPqTxXp9ItX6eet0LhQBrnsSYtZHO8bMr/A88nZKN</vt:lpwstr>
  </property>
  <property fmtid="{D5CDD505-2E9C-101B-9397-08002B2CF9AE}" pid="63" name="x1ye=63">
    <vt:lpwstr>2Lfxxxdm40ESLk1LK5Nb6mLnJD49xU2TsWesXoL1ErEL5J3wpePjFua+Q8IahpkFOZQqvAhs1pR0RR3WtPmzG6fYE+5sXPF8kj6tVygxaQTXrzDN1flp4nBDq3F12DQ5bl+O3yETI9Ds4WCRbZUDWWAUIIOC3VtmCwgr1kDZZ92x5DcOkPx8dUFXRkXn0wBnI/ZLWA+m1pxK1JQTdGaD4XXXzAW2ieGhgvYYcjS27EblVHo86fkps5R9HgMkaYj</vt:lpwstr>
  </property>
  <property fmtid="{D5CDD505-2E9C-101B-9397-08002B2CF9AE}" pid="64" name="x1ye=64">
    <vt:lpwstr>vlhzG5zwc3dEAkEv2V5eYxGPsLutRbfzUyiPIZx6KzvzyKrCb7gu0s1WQK3oL0Lk3feMZUCIdG+foTqtkW7iF/pLe+oqQu60pNSNVU9UQW+fUdzvA5XwTh/9/9Ae8Ztz1GYvGwOHZukcng2UI2pmdzh3e3ZDigMqkyVziADZ1/OAVaEYzzLHndsHs/d+YaiYc7gzYGXcah571Kfh2mZiyTce837n4hKfx2dOMfap5JeJFwgtWE7OAuzoJb4hOoq</vt:lpwstr>
  </property>
  <property fmtid="{D5CDD505-2E9C-101B-9397-08002B2CF9AE}" pid="65" name="x1ye=65">
    <vt:lpwstr>VS4kTgFUsLQyktXpkGrhFlTSZQttw/FaPSTO2B2ArEMdzAJfNmy0F9vQQF/OofMN+KB+pIZr1PlCi4o4E57LOFhKdHqR6o4v/IeaU2rDJ6mZrkRJUUqVXY1nx+1SX9OF6ADhLdnw+A8yX5Upt1Qza5eQjAKC4Z8k952ZdCDfkmljfr6ILhtTQJYMhfQZzeff6N4LdIDDnH87gH9j2+7Lb8zzcVzj6ueWtlasOLqgF2W72FQOSoQYGz9ExPS63nO</vt:lpwstr>
  </property>
  <property fmtid="{D5CDD505-2E9C-101B-9397-08002B2CF9AE}" pid="66" name="x1ye=66">
    <vt:lpwstr>JDUwMhOcIe5e9+U07vgs+4y8wNAwsQIymL7wwEWTr+BB2rGtg+XutTAx6QIirZ5d+Uc0bOOFC+cr7JabQtIYquXTuaMMKMR/pklH864cISOl/m2fFQXoXHAteNuLyFJZhn2Rs3XzWWnOKXQbbUb0RYryvYv9GMSx3xLFUg2Z0Ox1Xj/yo2b11ZYSiKfhAFORWvIAwZhpw6wpBzhq9/3N6Sj2V7nbVl2Q5PFcOLOyQCtU1gAm6iCu2SNW1TgobRn</vt:lpwstr>
  </property>
  <property fmtid="{D5CDD505-2E9C-101B-9397-08002B2CF9AE}" pid="67" name="x1ye=67">
    <vt:lpwstr>aeaWNfmEOY33Pk+JuDCBVyPFYfJIMbyn8LjoVslzdwovqJN24ZQqjllHkK+BXg9T4Y0Aw7XH69mlNi8SrBNSMgvEEyFPhFh4PArmvuzw+uX4RiGxM3uYvLdA3WvBW7PTxLQ8KwJABnwqIqRjYfoH3E4ZLFqGwxD1J6QPU4t7mQq/PV92Jk1HFskoA7rmOjOGC2Op8+SsixgLwXQDxfbpZ4LHEgJ8G8QwzcqXsCirtZYxTp4A0yNESDJ/EHc+3j0</vt:lpwstr>
  </property>
  <property fmtid="{D5CDD505-2E9C-101B-9397-08002B2CF9AE}" pid="68" name="x1ye=68">
    <vt:lpwstr>nUkBTXZRANXqOZyMmgKHbxCXIlXdwWXjxnHIjcEKTbHi4u0nn378QTGhhi+C/QaJ6vtrG2VhLVgQo2U3BneK7UTJthix+nA326ROaQkZbIla0ma2taVciHDuRiLyLNwm6O1LNCCX4Pr4M0HP91A6Qq6t4X4hjc217FtvKSY2bfuqZBHhQMN5FJznkWqs98+Ppz9+JBg+PPDvyWCqTrsVSQA1OFMYyQkBTbrJrtfJKt3TUc9Cc/qNeHWZT9dPOpT</vt:lpwstr>
  </property>
  <property fmtid="{D5CDD505-2E9C-101B-9397-08002B2CF9AE}" pid="69" name="x1ye=69">
    <vt:lpwstr>yYKk/tax+lILyj7kWS3whSHUD4snlO6nEEkTlV02BYFVqrVC6r+giL2Hc5ALKs4eGWPbOw2acrcUz9jSJm3LxEM6xRN19PjX4fReJNIigHv40h7nQOpdC+MPcBVzucp88PVQjpGvrMeS0tLTwe4DVIcyaCsoS+YwNhqAl/fJMVlV/FChgpiRDebO+uqxWHurk7zMhX8n26Hhh2ViKuU5cS3DW0rJUkbQ67YVwdUfMQvoeGmUEa0g0np7pUsfMz+</vt:lpwstr>
  </property>
  <property fmtid="{D5CDD505-2E9C-101B-9397-08002B2CF9AE}" pid="70" name="x1ye=7">
    <vt:lpwstr>BNCUTBd+Q9j8kGIB8H1ftLr+mC5I+iwirHvUk72KBxNCSFmtNIB+7WXqlmO2zqIIa7gqOUKB1kdlCJDreqH/UjaSFVy+GylTWR5yqLbxyjphD8dzl9cZSCSrUzqwp4ihb6Hhv9wjuAcaZJGTHLCSv5NAH2MTK7isu/t3bq2h+gHcDZCEd6pN3T2gPej6+ODJz975vJoY/iG0VGfasbXuZBwu14+OvHZbDn/BI6QlYPHfR8Dr0SrNQGMOwnEGrzU</vt:lpwstr>
  </property>
  <property fmtid="{D5CDD505-2E9C-101B-9397-08002B2CF9AE}" pid="71" name="x1ye=70">
    <vt:lpwstr>mXDGoaY4WFlGoyX6aJkB09ohCFZhgwcYlZ9bS0AO9ueF5n8K8TkFQA2wifmtd9tXXyWIXUJgdlwuJGTGcAyzvEdd4oDBBlyXNmEkCT5wkowUVML1jzFKwv7m4LtNfQZIiikMYXklWmTZbkDvi2+kJhIC7xd9R6rxEimVGeTpXdUj4+xjaY3b37mfI7xVLcV3VoVKLjgjE7O0zNYOTH+78vbuh2uOka9lnh8/nRTuHgiphlxxdg+1xfHtz79kOBR</vt:lpwstr>
  </property>
  <property fmtid="{D5CDD505-2E9C-101B-9397-08002B2CF9AE}" pid="72" name="x1ye=71">
    <vt:lpwstr>JnCyahAdI0I1Q/wafDyiCe28FnntPBCvW019dE0gA2mrdHR/kyDo1L1YiX1sYLNj39210ZXDMg1m//UUdLwLf66wTS8W36O02Bqgx5I3pjBpWyU01SveYF+yFb9PA76ZqYVJeFP9fcnSXzh8Ct8o56EMYyLRomXp3okG2d9uH9amVodG+0T4fEshhU0EFePYeZ4XsfJ8hmOkCyaGuq2CH6C0UHc0Vtft/UDlbrnlu1JCQvBZUV5m+yTfbPAVvJD</vt:lpwstr>
  </property>
  <property fmtid="{D5CDD505-2E9C-101B-9397-08002B2CF9AE}" pid="73" name="x1ye=72">
    <vt:lpwstr>MxR7e1A23mmrdHwL+q7Sftn44W/145S0ebduK/CU9YArA/phHg1drwC8UJDbkOZSFHWvXVuw+TiuZ2o5tBUXl9MAn509ThbMj1ANkiaTjNTvPRrnmVtW1lUaEjig0SjkLBxPfrwhoria3z2Vu1cKQkBPbW8DiKdkyndmiApRrOQuP+EoYQCIvPyVbbo7WyZP6wQ1e+CkyCEb/SCSdpWUi6f3VdGXSLx1+HrSa0stLrPjwzWBLZBIAJdWsI/mkLa</vt:lpwstr>
  </property>
  <property fmtid="{D5CDD505-2E9C-101B-9397-08002B2CF9AE}" pid="74" name="x1ye=73">
    <vt:lpwstr>CBgMM5ewac6ds5zz0Q8Uqn1vtEtEoa0l+bFUylP9eIcYlvnV1P5i0ZcRd7l4Qf2QvmcraJsG6scAwJ5D7mk0QIE9mglqIaWX1HYGSRyfw67iWV7BV2ySz72U5QCNfYlCHDec+ocvv2EG5mripK4P3n2CgQic1VD6cHJNlPkQ31KW3u2tFdk5EfC0g/A3fYBs65/HLzlMxPtEWZ9NygnunwI2P+rItVfdWkq3XYyfhi3AMTDoODDJs+qODojj4YY</vt:lpwstr>
  </property>
  <property fmtid="{D5CDD505-2E9C-101B-9397-08002B2CF9AE}" pid="75" name="x1ye=74">
    <vt:lpwstr>GNzjqjALUN0ihd91RvvZq1ZJ03LmG5KG4aX+8P/3ko9JjXaWCG/aLPNcfzFFM4TnV7phrT7Sx7yXiG/fGjtW7TB5a/hBwN7Dsl604jijUmj8cBm+riGsDbeZnctgGULvvrBATpk+5JGUvpaIdlu0lvEqgWX3EFs4V4J7dNfUK2z4kjCPHY9zaCusVYI4drNiIcNnMAwqA2F1MCy1q/eUu7ikf95n6FmayFEmNLkOw6VNPmOi+i4dy9LKqGojVPq</vt:lpwstr>
  </property>
  <property fmtid="{D5CDD505-2E9C-101B-9397-08002B2CF9AE}" pid="76" name="x1ye=75">
    <vt:lpwstr>Uq6RMjFCq+QFKqtt3XhgyV8kHkg3EF/+CrHTnIAdPL12Y8BlU3GPT1FP0tajQ045MrmY9FDJOOzVi3YzGOne6DWrqS+UQYEOKRAOaKFipiCHb85m8c9ryRF+724x2N2FV5jTyP83NC5vrICZBlM41L0vnvmbeLh0OV8THLuz0yrkvoaMb6yDsVWa82vRtbLTCW8USLMH1Sg0nMuI05dta+GGvVcSWhyO0ycyLaXvHWJRRMl69O8wteB4Wir18VX</vt:lpwstr>
  </property>
  <property fmtid="{D5CDD505-2E9C-101B-9397-08002B2CF9AE}" pid="77" name="x1ye=76">
    <vt:lpwstr>PTlhVPLBt6HZUsVcokwkMmJndZ1tSsii0IYev2JhMPvP+EBMNycxUZehUPGw0EcRWbnZOcDcBw8EXjZxw075kbyoZTti8YwlB60Ddsx+X05yKYjBfeMcZ2Q7c7UJA+GqQUg/WwrKzVkWpeGKoumjxFb1Y6lob65IDF2dFJUBo1fvqKyfCtpgPhiOP1veGUE1e8GaMK06ar3Bexf1zK89Qrm8Z2arIYiGZr6S3rTmYkEIb1Wbn4xj+Pl0Cf7J13/</vt:lpwstr>
  </property>
  <property fmtid="{D5CDD505-2E9C-101B-9397-08002B2CF9AE}" pid="78" name="x1ye=77">
    <vt:lpwstr>/Afu4+PzMSwAA</vt:lpwstr>
  </property>
  <property fmtid="{D5CDD505-2E9C-101B-9397-08002B2CF9AE}" pid="79" name="x1ye=8">
    <vt:lpwstr>UbipZqk3RF9L7y9pPVTlxWYRDJBRHfsnyRvd74svE34y2265myPXaPw90nA4pHzeqpecWwqlluoQXVqd2i8RCcYbfv31/Ui6yzYo8wv/YweXrIuj0GklfOnxeShIEdZkKhNzQLrtLAdL6hg+1GfxPySPlaZ1AEzQAumtbArTv7Zgf0Gvc9dPWH9CyVbIuYHdkdI41Fg/t6O/Vw6vqx6884IyJMTAYwUXjyD/lv4+A8eD2eAR+tGEg+WbrW+OSkO</vt:lpwstr>
  </property>
  <property fmtid="{D5CDD505-2E9C-101B-9397-08002B2CF9AE}" pid="80" name="x1ye=9">
    <vt:lpwstr>Opkhw+RAqi6M4Z6t20/M+Qr6l0tsTfQH0VhZUaaFLVWvTmfG0Y1LNGCX4TpYdBiIKLyLUhUg1cp2QdYSlf1U/tcWglfTmC4qHKYyFp7jMw39e7YAYoKaTCz/Q68Ul9VlZf0EoCIBSUbCm2CK+y1VDJY0A2AbTcO0gRNJ7acy0RVtfJXbuQ/DSv+AjfE8KyOZM3zL9VOsunW0r2e+xYX7MEN7r4Z6RpSn6Ib4iA2heTjhDcewSI7+HkZy2vKqiTk</vt:lpwstr>
  </property>
  <property fmtid="{D5CDD505-2E9C-101B-9397-08002B2CF9AE}" pid="81" name="TitusGUID">
    <vt:lpwstr>989a1ec5-a263-469e-b2e4-6dde8f2abc92</vt:lpwstr>
  </property>
  <property fmtid="{D5CDD505-2E9C-101B-9397-08002B2CF9AE}" pid="82" name="HCLClassD6">
    <vt:lpwstr>False</vt:lpwstr>
  </property>
  <property fmtid="{D5CDD505-2E9C-101B-9397-08002B2CF9AE}" pid="83" name="HCLClassification">
    <vt:lpwstr>HCL_Cla5s_C0nf1dent1al</vt:lpwstr>
  </property>
</Properties>
</file>